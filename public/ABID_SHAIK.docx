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skn-m001parentContainer"/>
        <w:tblW w:w="0" w:type="auto"/>
        <w:tblCellSpacing w:w="0" w:type="dxa"/>
        <w:tblBorders>
          <w:top w:val="single" w:sz="160" w:space="0" w:color="00000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0"/>
        <w:gridCol w:w="9360"/>
        <w:gridCol w:w="1440"/>
      </w:tblGrid>
      <w:tr w:rsidR="00D873B1" w14:paraId="1BD9623C" w14:textId="77777777">
        <w:trPr>
          <w:tblCellSpacing w:w="0" w:type="dxa"/>
        </w:trPr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C58734F" w14:textId="77777777" w:rsidR="00D873B1" w:rsidRDefault="00D873B1">
            <w:pPr>
              <w:rPr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</w:p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84C6DE0" w14:textId="77777777" w:rsidR="00D873B1" w:rsidRDefault="00000000">
            <w:pPr>
              <w:pStyle w:val="skn-m001name"/>
              <w:pBdr>
                <w:top w:val="none" w:sz="0" w:space="17" w:color="auto"/>
              </w:pBdr>
              <w:spacing w:after="80" w:line="480" w:lineRule="exact"/>
              <w:rPr>
                <w:rStyle w:val="skn-m001topTable"/>
              </w:rPr>
            </w:pPr>
            <w:r>
              <w:rPr>
                <w:rStyle w:val="span"/>
              </w:rPr>
              <w:t>ABID</w:t>
            </w:r>
            <w:r>
              <w:rPr>
                <w:rStyle w:val="skn-m001topTable"/>
              </w:rPr>
              <w:t xml:space="preserve"> </w:t>
            </w:r>
            <w:r>
              <w:rPr>
                <w:rStyle w:val="span"/>
              </w:rPr>
              <w:t>SHAIK</w:t>
            </w:r>
          </w:p>
          <w:p w14:paraId="771FEB7C" w14:textId="77777777" w:rsidR="00D873B1" w:rsidRDefault="00000000">
            <w:pPr>
              <w:pStyle w:val="skn-m001address"/>
              <w:pBdr>
                <w:bottom w:val="none" w:sz="0" w:space="4" w:color="auto"/>
              </w:pBdr>
              <w:spacing w:line="220" w:lineRule="atLeast"/>
              <w:rPr>
                <w:rStyle w:val="skn-m001topTable"/>
                <w:rFonts w:ascii="EB Garamond" w:eastAsia="EB Garamond" w:hAnsi="EB Garamond" w:cs="EB Garamond"/>
                <w:sz w:val="22"/>
                <w:szCs w:val="22"/>
              </w:rPr>
            </w:pPr>
            <w:r>
              <w:rPr>
                <w:rStyle w:val="span"/>
                <w:rFonts w:ascii="EB Garamond" w:eastAsia="EB Garamond" w:hAnsi="EB Garamond" w:cs="EB Garamond"/>
                <w:sz w:val="22"/>
                <w:szCs w:val="22"/>
              </w:rPr>
              <w:t>St Louis, MO 63119</w:t>
            </w:r>
            <w:r>
              <w:rPr>
                <w:rStyle w:val="skn-m001topTable"/>
                <w:rFonts w:ascii="EB Garamond" w:eastAsia="EB Garamond" w:hAnsi="EB Garamond" w:cs="EB Garamond"/>
                <w:sz w:val="22"/>
                <w:szCs w:val="22"/>
              </w:rPr>
              <w:t xml:space="preserve"> </w:t>
            </w:r>
          </w:p>
          <w:tbl>
            <w:tblPr>
              <w:tblStyle w:val="skn-m001addressadrs-fld"/>
              <w:tblW w:w="0" w:type="auto"/>
              <w:tblCellSpacing w:w="0" w:type="dxa"/>
              <w:tblLayout w:type="fixed"/>
              <w:tblCellMar>
                <w:left w:w="0" w:type="dxa"/>
                <w:bottom w:w="12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918"/>
              <w:gridCol w:w="302"/>
              <w:gridCol w:w="2918"/>
            </w:tblGrid>
            <w:tr w:rsidR="00D873B1" w14:paraId="023440D6" w14:textId="77777777">
              <w:trPr>
                <w:tblCellSpacing w:w="0" w:type="dxa"/>
              </w:trPr>
              <w:tc>
                <w:tcPr>
                  <w:tcW w:w="2918" w:type="dxa"/>
                  <w:tcMar>
                    <w:top w:w="12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99EE55" w14:textId="77777777" w:rsidR="00D873B1" w:rsidRDefault="00000000">
                  <w:pPr>
                    <w:spacing w:line="220" w:lineRule="exact"/>
                    <w:rPr>
                      <w:rStyle w:val="skn-m001topTable"/>
                      <w:rFonts w:ascii="EB Garamond" w:eastAsia="EB Garamond" w:hAnsi="EB Garamond" w:cs="EB Garamond"/>
                      <w:sz w:val="22"/>
                      <w:szCs w:val="22"/>
                    </w:rPr>
                  </w:pPr>
                  <w:r>
                    <w:rPr>
                      <w:rStyle w:val="skn-m001disp-flxcntc-cellany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+1 314-657-8245</w:t>
                  </w:r>
                </w:p>
              </w:tc>
              <w:tc>
                <w:tcPr>
                  <w:tcW w:w="302" w:type="dxa"/>
                  <w:tcMar>
                    <w:top w:w="12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58F724" w14:textId="77777777" w:rsidR="00D873B1" w:rsidRDefault="00D873B1"/>
              </w:tc>
              <w:tc>
                <w:tcPr>
                  <w:tcW w:w="2918" w:type="dxa"/>
                  <w:tcMar>
                    <w:top w:w="12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0DE5C2" w14:textId="7913F9FC" w:rsidR="00D873B1" w:rsidRDefault="00C82A26">
                  <w:pPr>
                    <w:spacing w:line="220" w:lineRule="exact"/>
                    <w:jc w:val="center"/>
                    <w:rPr>
                      <w:rStyle w:val="skn-m001addressdisp-flxdivnth-of-type3n1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</w:pPr>
                  <w:hyperlink r:id="rId5" w:history="1">
                    <w:r w:rsidRPr="00065F1C">
                      <w:rPr>
                        <w:rStyle w:val="Hyperlink"/>
                        <w:rFonts w:ascii="EB Garamond" w:eastAsia="EB Garamond" w:hAnsi="EB Garamond" w:cs="EB Garamond"/>
                        <w:sz w:val="22"/>
                        <w:szCs w:val="22"/>
                      </w:rPr>
                      <w:t>abidjobscareer@gmail.com</w:t>
                    </w:r>
                  </w:hyperlink>
                  <w:r>
                    <w:rPr>
                      <w:rStyle w:val="skn-m001disp-flxcntc-cellany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 xml:space="preserve">                                                             </w:t>
                  </w:r>
                </w:p>
              </w:tc>
            </w:tr>
          </w:tbl>
          <w:p w14:paraId="29A800E0" w14:textId="6F2683CA" w:rsidR="00D873B1" w:rsidRDefault="00C82A26">
            <w:pPr>
              <w:pStyle w:val="skn-m001cntc-brdr"/>
              <w:rPr>
                <w:rStyle w:val="skn-m001topTable"/>
                <w:rFonts w:ascii="EB Garamond" w:eastAsia="EB Garamond" w:hAnsi="EB Garamond" w:cs="EB Garamond"/>
                <w:color w:val="000000"/>
              </w:rPr>
            </w:pPr>
            <w:r>
              <w:rPr>
                <w:rStyle w:val="skn-m001topTable"/>
                <w:rFonts w:ascii="EB Garamond" w:eastAsia="EB Garamond" w:hAnsi="EB Garamond" w:cs="EB Garamond"/>
                <w:color w:val="000000"/>
              </w:rPr>
              <w:t xml:space="preserve">        </w:t>
            </w:r>
            <w:r w:rsidR="00000000">
              <w:rPr>
                <w:rStyle w:val="skn-m001topTable"/>
                <w:rFonts w:ascii="EB Garamond" w:eastAsia="EB Garamond" w:hAnsi="EB Garamond" w:cs="EB Garamond"/>
                <w:color w:val="000000"/>
              </w:rPr>
              <w:t> </w:t>
            </w:r>
          </w:p>
          <w:p w14:paraId="2D364E85" w14:textId="77777777" w:rsidR="00D873B1" w:rsidRPr="00365DAC" w:rsidRDefault="00000000" w:rsidP="00365DAC">
            <w:pPr>
              <w:pStyle w:val="p"/>
              <w:pBdr>
                <w:top w:val="none" w:sz="0" w:space="12" w:color="auto"/>
                <w:bottom w:val="none" w:sz="0" w:space="11" w:color="auto"/>
              </w:pBdr>
              <w:spacing w:line="220" w:lineRule="atLeast"/>
              <w:jc w:val="both"/>
              <w:rPr>
                <w:rStyle w:val="skn-m001topTable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 w:rsidRPr="00365DAC">
              <w:rPr>
                <w:rStyle w:val="skn-m001topTable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Backend-focused Software Developer with experience building scalable APIs, authentication systems, and database-driven backend services. Strong knowledge of Java, Spring Boot, Python, </w:t>
            </w:r>
            <w:proofErr w:type="spellStart"/>
            <w:r w:rsidRPr="00365DAC">
              <w:rPr>
                <w:rStyle w:val="skn-m001topTable"/>
                <w:rFonts w:ascii="EB Garamond" w:eastAsia="EB Garamond" w:hAnsi="EB Garamond" w:cs="EB Garamond"/>
                <w:color w:val="000000"/>
                <w:sz w:val="22"/>
                <w:szCs w:val="22"/>
              </w:rPr>
              <w:t>FastAPI</w:t>
            </w:r>
            <w:proofErr w:type="spellEnd"/>
            <w:r w:rsidRPr="00365DAC">
              <w:rPr>
                <w:rStyle w:val="skn-m001topTable"/>
                <w:rFonts w:ascii="EB Garamond" w:eastAsia="EB Garamond" w:hAnsi="EB Garamond" w:cs="EB Garamond"/>
                <w:color w:val="000000"/>
                <w:sz w:val="22"/>
                <w:szCs w:val="22"/>
              </w:rPr>
              <w:t>, MySQL, and MongoDB. Adaptable, quick learner, and passionate about building backend systems that improve performance, reliability, and user experience—aligned with Amazon's principles of Ownership, Customer Obsession, and Deliver Results.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76F1731" w14:textId="77777777" w:rsidR="00D873B1" w:rsidRDefault="00D873B1">
            <w:pPr>
              <w:pStyle w:val="skn-m001bottomrightleftmidpaddingcellParagraph"/>
              <w:spacing w:line="220" w:lineRule="atLeast"/>
              <w:textAlignment w:val="auto"/>
              <w:rPr>
                <w:rStyle w:val="skn-m001bottomrightleftmidpaddingcell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</w:p>
        </w:tc>
      </w:tr>
    </w:tbl>
    <w:p w14:paraId="7D9A4A72" w14:textId="77777777" w:rsidR="00D873B1" w:rsidRDefault="00000000">
      <w:pPr>
        <w:spacing w:line="20" w:lineRule="auto"/>
        <w:sectPr w:rsidR="00D873B1">
          <w:pgSz w:w="12240" w:h="15840"/>
          <w:pgMar w:top="0" w:right="0" w:bottom="480" w:left="0" w:header="720" w:footer="720" w:gutter="0"/>
          <w:cols w:space="720"/>
        </w:sectPr>
      </w:pPr>
      <w:r>
        <w:rPr>
          <w:color w:val="FFFFFF"/>
          <w:sz w:val="2"/>
        </w:rPr>
        <w:t>.</w:t>
      </w:r>
    </w:p>
    <w:p w14:paraId="2326EF87" w14:textId="77777777" w:rsidR="00D873B1" w:rsidRDefault="00D873B1">
      <w:pPr>
        <w:spacing w:line="20" w:lineRule="auto"/>
      </w:pPr>
    </w:p>
    <w:p w14:paraId="27BFC81D" w14:textId="77777777" w:rsidR="00D873B1" w:rsidRDefault="00D873B1">
      <w:pPr>
        <w:rPr>
          <w:vanish/>
        </w:rPr>
      </w:pPr>
    </w:p>
    <w:tbl>
      <w:tblPr>
        <w:tblStyle w:val="skn-m001bottomContainer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40"/>
        <w:gridCol w:w="9360"/>
        <w:gridCol w:w="1440"/>
      </w:tblGrid>
      <w:tr w:rsidR="00D873B1" w14:paraId="3EB837CC" w14:textId="77777777">
        <w:trPr>
          <w:tblCellSpacing w:w="0" w:type="dxa"/>
        </w:trPr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36CD19D" w14:textId="77777777" w:rsidR="00D873B1" w:rsidRDefault="00D873B1">
            <w:pPr>
              <w:rPr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</w:p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0B215AF" w14:textId="77777777" w:rsidR="00D873B1" w:rsidRDefault="00000000">
            <w:pPr>
              <w:pStyle w:val="skn-m001sectiontitle"/>
              <w:spacing w:before="480" w:after="240"/>
              <w:jc w:val="center"/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  <w:t>TECHNICAL SKILLS</w:t>
            </w:r>
          </w:p>
          <w:tbl>
            <w:tblPr>
              <w:tblStyle w:val="skn-m001sectiongraph-seclnggparatable"/>
              <w:tblW w:w="9361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78"/>
              <w:gridCol w:w="582"/>
              <w:gridCol w:w="4501"/>
            </w:tblGrid>
            <w:tr w:rsidR="00D873B1" w14:paraId="31BBD81E" w14:textId="77777777" w:rsidTr="00C82A26">
              <w:trPr>
                <w:tblCellSpacing w:w="0" w:type="dxa"/>
              </w:trPr>
              <w:tc>
                <w:tcPr>
                  <w:tcW w:w="4278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4AF67D0A" w14:textId="77777777" w:rsidR="00D873B1" w:rsidRDefault="00000000">
                  <w:pPr>
                    <w:pStyle w:val="skn-m001ullinth-last-child1"/>
                    <w:numPr>
                      <w:ilvl w:val="0"/>
                      <w:numId w:val="1"/>
                    </w:numPr>
                    <w:pBdr>
                      <w:left w:val="none" w:sz="0" w:space="6" w:color="auto"/>
                    </w:pBdr>
                    <w:spacing w:line="220" w:lineRule="atLeast"/>
                    <w:ind w:left="320" w:right="300" w:hanging="321"/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Languages: Java, Python, SQL, JavaScript</w:t>
                  </w:r>
                </w:p>
              </w:tc>
              <w:tc>
                <w:tcPr>
                  <w:tcW w:w="582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D27D7C0" w14:textId="77777777" w:rsidR="00D873B1" w:rsidRDefault="00D873B1"/>
              </w:tc>
              <w:tc>
                <w:tcPr>
                  <w:tcW w:w="4501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2C8CD45E" w14:textId="77777777" w:rsidR="00D873B1" w:rsidRDefault="00000000">
                  <w:pPr>
                    <w:pStyle w:val="skn-m001ullinth-last-child1"/>
                    <w:numPr>
                      <w:ilvl w:val="0"/>
                      <w:numId w:val="2"/>
                    </w:numPr>
                    <w:pBdr>
                      <w:left w:val="none" w:sz="0" w:space="6" w:color="auto"/>
                    </w:pBdr>
                    <w:spacing w:line="220" w:lineRule="atLeast"/>
                    <w:ind w:left="320" w:right="300" w:hanging="321"/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 xml:space="preserve">Frameworks: Spring Boot, </w:t>
                  </w:r>
                  <w:proofErr w:type="spellStart"/>
                  <w:r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FastAPI</w:t>
                  </w:r>
                  <w:proofErr w:type="spellEnd"/>
                  <w:r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, Flask</w:t>
                  </w:r>
                </w:p>
              </w:tc>
            </w:tr>
            <w:tr w:rsidR="00D873B1" w14:paraId="6E5855FB" w14:textId="77777777" w:rsidTr="00C82A26">
              <w:trPr>
                <w:tblCellSpacing w:w="0" w:type="dxa"/>
              </w:trPr>
              <w:tc>
                <w:tcPr>
                  <w:tcW w:w="4278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E5EB2B2" w14:textId="69C6C740" w:rsidR="00D873B1" w:rsidRDefault="00365DAC">
                  <w:pPr>
                    <w:pStyle w:val="skn-m001ullinth-last-child1"/>
                    <w:numPr>
                      <w:ilvl w:val="0"/>
                      <w:numId w:val="3"/>
                    </w:numPr>
                    <w:pBdr>
                      <w:left w:val="none" w:sz="0" w:space="6" w:color="auto"/>
                    </w:pBdr>
                    <w:spacing w:line="220" w:lineRule="atLeast"/>
                    <w:ind w:left="320" w:right="300" w:hanging="321"/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D</w:t>
                  </w:r>
                  <w:r w:rsidR="00000000"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atabases: MySQL, MongoDB</w:t>
                  </w:r>
                </w:p>
              </w:tc>
              <w:tc>
                <w:tcPr>
                  <w:tcW w:w="582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1FA0831" w14:textId="77777777" w:rsidR="00D873B1" w:rsidRDefault="00D873B1"/>
              </w:tc>
              <w:tc>
                <w:tcPr>
                  <w:tcW w:w="4501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50191C1D" w14:textId="77777777" w:rsidR="00D873B1" w:rsidRDefault="00000000">
                  <w:pPr>
                    <w:pStyle w:val="skn-m001ullinth-last-child1"/>
                    <w:numPr>
                      <w:ilvl w:val="0"/>
                      <w:numId w:val="4"/>
                    </w:numPr>
                    <w:pBdr>
                      <w:left w:val="none" w:sz="0" w:space="6" w:color="auto"/>
                    </w:pBdr>
                    <w:spacing w:line="220" w:lineRule="atLeast"/>
                    <w:ind w:left="320" w:right="300" w:hanging="321"/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Tools: Git, Docker, Maven, Postman, Linux</w:t>
                  </w:r>
                </w:p>
              </w:tc>
            </w:tr>
            <w:tr w:rsidR="00D873B1" w14:paraId="41B532A5" w14:textId="77777777" w:rsidTr="00C82A26">
              <w:trPr>
                <w:gridAfter w:val="2"/>
                <w:wAfter w:w="5083" w:type="dxa"/>
                <w:tblCellSpacing w:w="0" w:type="dxa"/>
              </w:trPr>
              <w:tc>
                <w:tcPr>
                  <w:tcW w:w="42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E76908" w14:textId="77777777" w:rsidR="00D873B1" w:rsidRDefault="00000000">
                  <w:pPr>
                    <w:pStyle w:val="skn-m001ullinth-last-child1"/>
                    <w:numPr>
                      <w:ilvl w:val="0"/>
                      <w:numId w:val="5"/>
                    </w:numPr>
                    <w:pBdr>
                      <w:left w:val="none" w:sz="0" w:space="6" w:color="auto"/>
                    </w:pBdr>
                    <w:spacing w:line="220" w:lineRule="atLeast"/>
                    <w:ind w:left="320" w:right="300" w:hanging="321"/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EB Garamond" w:eastAsia="EB Garamond" w:hAnsi="EB Garamond" w:cs="EB Garamond"/>
                      <w:color w:val="000000"/>
                      <w:sz w:val="22"/>
                      <w:szCs w:val="22"/>
                    </w:rPr>
                    <w:t>Concepts: REST APIs, Authentication, Microservices</w:t>
                  </w:r>
                </w:p>
              </w:tc>
            </w:tr>
          </w:tbl>
          <w:p w14:paraId="5F64BC81" w14:textId="77777777" w:rsidR="00D873B1" w:rsidRDefault="00000000">
            <w:pPr>
              <w:pStyle w:val="skn-m001sectiontitle"/>
              <w:spacing w:before="480" w:after="240"/>
              <w:jc w:val="center"/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  <w:t>EXPERIENCE</w:t>
            </w:r>
          </w:p>
          <w:p w14:paraId="36A09587" w14:textId="77777777" w:rsidR="00D873B1" w:rsidRDefault="00000000">
            <w:pPr>
              <w:pStyle w:val="skn-m001txt-bold"/>
              <w:spacing w:after="60" w:line="220" w:lineRule="atLeast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Software Engineer</w:t>
            </w:r>
          </w:p>
          <w:tbl>
            <w:tblPr>
              <w:tblStyle w:val="skn-m001txt-italic"/>
              <w:tblW w:w="5000" w:type="pct"/>
              <w:tblCellSpacing w:w="0" w:type="dxa"/>
              <w:tblLayout w:type="fixed"/>
              <w:tblCellMar>
                <w:left w:w="0" w:type="dxa"/>
                <w:bottom w:w="12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80"/>
              <w:gridCol w:w="4680"/>
            </w:tblGrid>
            <w:tr w:rsidR="00D873B1" w14:paraId="764069B4" w14:textId="77777777">
              <w:trPr>
                <w:tblCellSpacing w:w="0" w:type="dxa"/>
              </w:trPr>
              <w:tc>
                <w:tcPr>
                  <w:tcW w:w="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952EC3" w14:textId="77777777" w:rsidR="00D873B1" w:rsidRDefault="00000000">
                  <w:pPr>
                    <w:spacing w:line="220" w:lineRule="atLeast"/>
                    <w:textAlignment w:val="auto"/>
                    <w:rPr>
                      <w:rStyle w:val="span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  <w:t>TechMahindra</w:t>
                  </w:r>
                  <w:proofErr w:type="spellEnd"/>
                </w:p>
              </w:tc>
              <w:tc>
                <w:tcPr>
                  <w:tcW w:w="2500" w:type="pct"/>
                  <w:tcMar>
                    <w:top w:w="0" w:type="dxa"/>
                    <w:left w:w="1000" w:type="dxa"/>
                    <w:bottom w:w="0" w:type="dxa"/>
                    <w:right w:w="0" w:type="dxa"/>
                  </w:tcMar>
                  <w:hideMark/>
                </w:tcPr>
                <w:p w14:paraId="7B2FDD0E" w14:textId="77777777" w:rsidR="00D873B1" w:rsidRDefault="00000000">
                  <w:pPr>
                    <w:spacing w:line="220" w:lineRule="atLeast"/>
                    <w:ind w:right="20"/>
                    <w:jc w:val="right"/>
                    <w:textAlignment w:val="auto"/>
                    <w:rPr>
                      <w:rStyle w:val="span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  <w:t>March 2021</w:t>
                  </w:r>
                  <w:r>
                    <w:rPr>
                      <w:rStyle w:val="skn-m001job-date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  <w:t>-</w:t>
                  </w:r>
                  <w:r>
                    <w:rPr>
                      <w:rStyle w:val="skn-m001job-date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EB Garamond" w:eastAsia="EB Garamond" w:hAnsi="EB Garamond" w:cs="EB Garamond"/>
                      <w:i/>
                      <w:iCs/>
                      <w:color w:val="000000"/>
                      <w:sz w:val="22"/>
                      <w:szCs w:val="22"/>
                    </w:rPr>
                    <w:t>May 2024</w:t>
                  </w:r>
                </w:p>
              </w:tc>
            </w:tr>
          </w:tbl>
          <w:p w14:paraId="202415E7" w14:textId="77777777" w:rsidR="00D873B1" w:rsidRDefault="00D873B1">
            <w:pPr>
              <w:pStyle w:val="div"/>
              <w:spacing w:line="120" w:lineRule="exact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</w:p>
          <w:p w14:paraId="23690DF8" w14:textId="77777777" w:rsidR="00D873B1" w:rsidRDefault="00000000" w:rsidP="00365DAC">
            <w:pPr>
              <w:pStyle w:val="skn-m001ulli"/>
              <w:numPr>
                <w:ilvl w:val="0"/>
                <w:numId w:val="6"/>
              </w:numPr>
              <w:spacing w:after="100" w:line="220" w:lineRule="atLeast"/>
              <w:ind w:left="320" w:hanging="321"/>
              <w:jc w:val="both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Developed and maintained backend Java services and REST APIs for OTMM, improving digital asset processing reliability.</w:t>
            </w:r>
          </w:p>
          <w:p w14:paraId="1049AEC6" w14:textId="77777777" w:rsidR="00D873B1" w:rsidRDefault="00000000" w:rsidP="00365DAC">
            <w:pPr>
              <w:pStyle w:val="skn-m001ulli"/>
              <w:numPr>
                <w:ilvl w:val="0"/>
                <w:numId w:val="6"/>
              </w:numPr>
              <w:spacing w:after="100" w:line="220" w:lineRule="atLeast"/>
              <w:ind w:left="320" w:hanging="321"/>
              <w:jc w:val="both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Automated repeated workflows and optimized metadata operations, reducing manual processing time by ~30%.</w:t>
            </w:r>
          </w:p>
          <w:p w14:paraId="75C2A6F0" w14:textId="77777777" w:rsidR="00D873B1" w:rsidRDefault="00000000" w:rsidP="00365DAC">
            <w:pPr>
              <w:pStyle w:val="skn-m001ulli"/>
              <w:numPr>
                <w:ilvl w:val="0"/>
                <w:numId w:val="6"/>
              </w:numPr>
              <w:spacing w:after="100" w:line="220" w:lineRule="atLeast"/>
              <w:ind w:left="320" w:hanging="321"/>
              <w:jc w:val="both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Integrated OTMM with external enterprise systems through secure REST communication.</w:t>
            </w:r>
          </w:p>
          <w:p w14:paraId="478B2A31" w14:textId="77777777" w:rsidR="00D873B1" w:rsidRDefault="00000000" w:rsidP="00365DAC">
            <w:pPr>
              <w:pStyle w:val="skn-m001ulli"/>
              <w:numPr>
                <w:ilvl w:val="0"/>
                <w:numId w:val="6"/>
              </w:numPr>
              <w:spacing w:after="100" w:line="220" w:lineRule="atLeast"/>
              <w:ind w:left="320" w:hanging="321"/>
              <w:jc w:val="both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Diagnosed and resolved backend failures, improving overall system uptime.</w:t>
            </w:r>
          </w:p>
          <w:p w14:paraId="40DE6DF2" w14:textId="77777777" w:rsidR="00D873B1" w:rsidRDefault="00000000" w:rsidP="00365DAC">
            <w:pPr>
              <w:pStyle w:val="skn-m001ullinth-last-child1"/>
              <w:numPr>
                <w:ilvl w:val="0"/>
                <w:numId w:val="6"/>
              </w:numPr>
              <w:pBdr>
                <w:left w:val="none" w:sz="0" w:space="6" w:color="auto"/>
              </w:pBdr>
              <w:spacing w:after="100" w:line="220" w:lineRule="atLeast"/>
              <w:ind w:left="320" w:hanging="321"/>
              <w:jc w:val="both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Collaborated </w:t>
            </w:r>
            <w:proofErr w:type="gramStart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across</w:t>
            </w:r>
            <w:proofErr w:type="gramEnd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engineering and QA teams to deliver stable enterprise-ready releases.</w:t>
            </w:r>
          </w:p>
          <w:p w14:paraId="302CB614" w14:textId="77777777" w:rsidR="00D873B1" w:rsidRDefault="00000000">
            <w:pPr>
              <w:pStyle w:val="skn-m001sectiontitle"/>
              <w:spacing w:before="480" w:after="240"/>
              <w:jc w:val="center"/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  <w:t>EDUCATION</w:t>
            </w:r>
          </w:p>
          <w:p w14:paraId="3E51FCF3" w14:textId="77777777" w:rsidR="00D873B1" w:rsidRDefault="00000000">
            <w:pPr>
              <w:pStyle w:val="div"/>
              <w:spacing w:line="220" w:lineRule="atLeast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pan"/>
                <w:rFonts w:ascii="EB Garamond" w:eastAsia="EB Garamond" w:hAnsi="EB Garamond" w:cs="EB Garamond"/>
                <w:color w:val="000000"/>
                <w:sz w:val="22"/>
                <w:szCs w:val="22"/>
              </w:rPr>
              <w:t>Webster University</w:t>
            </w:r>
            <w:r>
              <w:rPr>
                <w:rStyle w:val="singlecolumnspanpaddedlinenth-child1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</w:t>
            </w:r>
          </w:p>
          <w:p w14:paraId="6A61CE64" w14:textId="6F55212B" w:rsidR="00D873B1" w:rsidRDefault="00000000">
            <w:pPr>
              <w:pStyle w:val="skn-m001spanpaddedline"/>
              <w:spacing w:before="60" w:line="220" w:lineRule="atLeast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txt-boldCharacter"/>
                <w:rFonts w:ascii="EB Garamond" w:eastAsia="EB Garamond" w:hAnsi="EB Garamond" w:cs="EB Garamond"/>
                <w:color w:val="000000"/>
                <w:sz w:val="22"/>
                <w:szCs w:val="22"/>
              </w:rPr>
              <w:t>Master of Science</w:t>
            </w:r>
            <w:r>
              <w:rPr>
                <w:rStyle w:val="skn-m001degreetxt-bold"/>
                <w:rFonts w:ascii="EB Garamond" w:eastAsia="EB Garamond" w:hAnsi="EB Garamond" w:cs="EB Garamond"/>
                <w:b/>
                <w:bCs/>
                <w:sz w:val="22"/>
                <w:szCs w:val="22"/>
              </w:rPr>
              <w:t xml:space="preserve"> in </w:t>
            </w:r>
            <w:r>
              <w:rPr>
                <w:rStyle w:val="skn-m001txt-boldCharacter"/>
                <w:rFonts w:ascii="EB Garamond" w:eastAsia="EB Garamond" w:hAnsi="EB Garamond" w:cs="EB Garamond"/>
                <w:color w:val="000000"/>
                <w:sz w:val="22"/>
                <w:szCs w:val="22"/>
              </w:rPr>
              <w:t>Information Technology Management</w:t>
            </w: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   </w:t>
            </w:r>
            <w:r w:rsidR="00365DAC"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                                        </w:t>
            </w:r>
            <w:r>
              <w:rPr>
                <w:rStyle w:val="skn-m001date-space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EB Garamond" w:eastAsia="EB Garamond" w:hAnsi="EB Garamond" w:cs="EB Garamond"/>
                <w:color w:val="000000"/>
                <w:sz w:val="22"/>
                <w:szCs w:val="22"/>
              </w:rPr>
              <w:t>Expected in May 2026</w:t>
            </w:r>
            <w:r>
              <w:rPr>
                <w:rStyle w:val="skn-m001date-space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</w:t>
            </w:r>
          </w:p>
          <w:p w14:paraId="4537C38B" w14:textId="77777777" w:rsidR="00D873B1" w:rsidRDefault="00000000">
            <w:pPr>
              <w:pStyle w:val="div"/>
              <w:spacing w:before="240" w:line="220" w:lineRule="atLeast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pan"/>
                <w:rFonts w:ascii="EB Garamond" w:eastAsia="EB Garamond" w:hAnsi="EB Garamond" w:cs="EB Garamond"/>
                <w:color w:val="000000"/>
                <w:sz w:val="22"/>
                <w:szCs w:val="22"/>
              </w:rPr>
              <w:t>KL University</w:t>
            </w:r>
            <w:r>
              <w:rPr>
                <w:rStyle w:val="singlecolumnspanpaddedlinenth-child1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</w:t>
            </w:r>
          </w:p>
          <w:p w14:paraId="075596F2" w14:textId="160C0D06" w:rsidR="00D873B1" w:rsidRDefault="00000000">
            <w:pPr>
              <w:pStyle w:val="skn-m001spanpaddedline"/>
              <w:spacing w:before="60" w:line="220" w:lineRule="atLeast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txt-boldCharacter"/>
                <w:rFonts w:ascii="EB Garamond" w:eastAsia="EB Garamond" w:hAnsi="EB Garamond" w:cs="EB Garamond"/>
                <w:color w:val="000000"/>
                <w:sz w:val="22"/>
                <w:szCs w:val="22"/>
              </w:rPr>
              <w:t>Bachelor of Technology</w:t>
            </w:r>
            <w:r>
              <w:rPr>
                <w:rStyle w:val="skn-m001degreetxt-bold"/>
                <w:rFonts w:ascii="EB Garamond" w:eastAsia="EB Garamond" w:hAnsi="EB Garamond" w:cs="EB Garamond"/>
                <w:b/>
                <w:bCs/>
                <w:sz w:val="22"/>
                <w:szCs w:val="22"/>
              </w:rPr>
              <w:t xml:space="preserve"> in </w:t>
            </w:r>
            <w:r>
              <w:rPr>
                <w:rStyle w:val="skn-m001txt-boldCharacter"/>
                <w:rFonts w:ascii="EB Garamond" w:eastAsia="EB Garamond" w:hAnsi="EB Garamond" w:cs="EB Garamond"/>
                <w:color w:val="000000"/>
                <w:sz w:val="22"/>
                <w:szCs w:val="22"/>
              </w:rPr>
              <w:t>Computer Science</w:t>
            </w: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   </w:t>
            </w:r>
            <w:r w:rsidR="00365DAC"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                                                                       </w:t>
            </w:r>
            <w:r>
              <w:rPr>
                <w:rStyle w:val="skn-m001date-space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EB Garamond" w:eastAsia="EB Garamond" w:hAnsi="EB Garamond" w:cs="EB Garamond"/>
                <w:color w:val="000000"/>
                <w:sz w:val="22"/>
                <w:szCs w:val="22"/>
              </w:rPr>
              <w:t>January 2020</w:t>
            </w:r>
            <w:r>
              <w:rPr>
                <w:rStyle w:val="skn-m001date-space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</w:t>
            </w:r>
          </w:p>
          <w:p w14:paraId="798C8785" w14:textId="77777777" w:rsidR="00D873B1" w:rsidRDefault="00000000">
            <w:pPr>
              <w:pStyle w:val="skn-m001sectiontitle"/>
              <w:spacing w:before="480" w:after="240"/>
              <w:jc w:val="center"/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  <w:lastRenderedPageBreak/>
              <w:t>CERTIFICATIONS</w:t>
            </w:r>
          </w:p>
          <w:p w14:paraId="1F37EFB5" w14:textId="77777777" w:rsidR="00D873B1" w:rsidRDefault="00000000">
            <w:pPr>
              <w:pStyle w:val="skn-m001ulli"/>
              <w:numPr>
                <w:ilvl w:val="0"/>
                <w:numId w:val="7"/>
              </w:numPr>
              <w:pBdr>
                <w:left w:val="none" w:sz="0" w:space="0" w:color="auto"/>
              </w:pBdr>
              <w:spacing w:after="100" w:line="220" w:lineRule="atLeast"/>
              <w:ind w:left="320" w:hanging="321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Python Programming (Python Institute)</w:t>
            </w:r>
          </w:p>
          <w:p w14:paraId="3FF3A5EE" w14:textId="77777777" w:rsidR="00D873B1" w:rsidRDefault="00000000">
            <w:pPr>
              <w:pStyle w:val="skn-m001ulli"/>
              <w:numPr>
                <w:ilvl w:val="0"/>
                <w:numId w:val="7"/>
              </w:numPr>
              <w:spacing w:after="100" w:line="220" w:lineRule="atLeast"/>
              <w:ind w:left="320" w:hanging="321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Java Certification</w:t>
            </w:r>
          </w:p>
          <w:p w14:paraId="013177A0" w14:textId="77777777" w:rsidR="00D873B1" w:rsidRDefault="00000000">
            <w:pPr>
              <w:pStyle w:val="skn-m001ulli"/>
              <w:numPr>
                <w:ilvl w:val="0"/>
                <w:numId w:val="7"/>
              </w:numPr>
              <w:spacing w:after="100" w:line="220" w:lineRule="atLeast"/>
              <w:ind w:left="320" w:hanging="321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MySQL Certification</w:t>
            </w:r>
          </w:p>
          <w:p w14:paraId="61C6F8A2" w14:textId="77777777" w:rsidR="00D873B1" w:rsidRDefault="00000000">
            <w:pPr>
              <w:pStyle w:val="skn-m001ulli"/>
              <w:numPr>
                <w:ilvl w:val="0"/>
                <w:numId w:val="7"/>
              </w:numPr>
              <w:spacing w:after="100" w:line="220" w:lineRule="atLeast"/>
              <w:ind w:left="320" w:hanging="321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Maven Certification</w:t>
            </w:r>
          </w:p>
          <w:p w14:paraId="293D51F2" w14:textId="77777777" w:rsidR="00D873B1" w:rsidRDefault="00000000">
            <w:pPr>
              <w:pStyle w:val="skn-m001ullinth-last-child1"/>
              <w:numPr>
                <w:ilvl w:val="0"/>
                <w:numId w:val="7"/>
              </w:numPr>
              <w:pBdr>
                <w:left w:val="none" w:sz="0" w:space="6" w:color="auto"/>
              </w:pBdr>
              <w:spacing w:after="100" w:line="220" w:lineRule="atLeast"/>
              <w:ind w:left="320" w:hanging="321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MongoDB Certification</w:t>
            </w:r>
          </w:p>
          <w:p w14:paraId="307D6FDB" w14:textId="77777777" w:rsidR="00D873B1" w:rsidRDefault="00000000">
            <w:pPr>
              <w:pStyle w:val="skn-m001sectiontitle"/>
              <w:spacing w:before="480" w:after="240"/>
              <w:jc w:val="center"/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</w:pPr>
            <w:r>
              <w:rPr>
                <w:rStyle w:val="skn-m001bottomContainermid-sec"/>
                <w:rFonts w:ascii="EB Garamond" w:eastAsia="EB Garamond" w:hAnsi="EB Garamond" w:cs="EB Garamond"/>
                <w:b/>
                <w:bCs/>
              </w:rPr>
              <w:t>PROJECTS</w:t>
            </w:r>
          </w:p>
          <w:p w14:paraId="5738EE36" w14:textId="77777777" w:rsidR="00D873B1" w:rsidRDefault="00000000" w:rsidP="00365DAC">
            <w:pPr>
              <w:pStyle w:val="p"/>
              <w:spacing w:line="220" w:lineRule="atLeast"/>
              <w:jc w:val="both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trong1"/>
                <w:rFonts w:ascii="EB Garamond" w:eastAsia="EB Garamond" w:hAnsi="EB Garamond" w:cs="EB Garamond"/>
                <w:b/>
                <w:bCs/>
                <w:color w:val="000000"/>
                <w:sz w:val="22"/>
                <w:szCs w:val="22"/>
              </w:rPr>
              <w:t>Inventory Management System API</w:t>
            </w: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— Java, Spring Boot, MySQL Built a production-grade REST API with 18+ endpoints supporting authentication, product management, order workflows, and inventory tracking. Implemented JWT-based auth, pagination, and Docker deployment., Student Performance Analytics API — Python, Flask, PostgreSQL Developed analytics-driven backend allowing CSV ingestion and automated performance insights using Pandas. Implemented JWT </w:t>
            </w:r>
            <w:proofErr w:type="gramStart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auth</w:t>
            </w:r>
            <w:proofErr w:type="gramEnd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and deployed with Docker for reliable execution.</w:t>
            </w:r>
          </w:p>
          <w:p w14:paraId="5AE493D3" w14:textId="77777777" w:rsidR="00365DAC" w:rsidRDefault="00365DAC">
            <w:pPr>
              <w:pStyle w:val="p"/>
              <w:spacing w:line="220" w:lineRule="atLeast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</w:p>
          <w:p w14:paraId="3E177CA9" w14:textId="77777777" w:rsidR="00D873B1" w:rsidRDefault="00000000" w:rsidP="00365DAC">
            <w:pPr>
              <w:pStyle w:val="p"/>
              <w:spacing w:line="220" w:lineRule="atLeast"/>
              <w:jc w:val="both"/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  <w:r>
              <w:rPr>
                <w:rStyle w:val="Strong1"/>
                <w:rFonts w:ascii="EB Garamond" w:eastAsia="EB Garamond" w:hAnsi="EB Garamond" w:cs="EB Garamond"/>
                <w:b/>
                <w:bCs/>
                <w:color w:val="000000"/>
                <w:sz w:val="22"/>
                <w:szCs w:val="22"/>
              </w:rPr>
              <w:t>Media Metadata Extractor API</w:t>
            </w:r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FastAPI</w:t>
            </w:r>
            <w:proofErr w:type="spellEnd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, MongoDB Created backend service for media upload, metadata extraction, and tag-based search using </w:t>
            </w:r>
            <w:proofErr w:type="spellStart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>FastAPI</w:t>
            </w:r>
            <w:proofErr w:type="spellEnd"/>
            <w:r>
              <w:rPr>
                <w:rStyle w:val="skn-m001bottomContainermid-sec"/>
                <w:rFonts w:ascii="EB Garamond" w:eastAsia="EB Garamond" w:hAnsi="EB Garamond" w:cs="EB Garamond"/>
                <w:color w:val="000000"/>
                <w:sz w:val="22"/>
                <w:szCs w:val="22"/>
              </w:rPr>
              <w:t xml:space="preserve"> async routing. Integrated JWT authentication and optimized MongoDB indexing for faster lookup.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6164094" w14:textId="77777777" w:rsidR="00D873B1" w:rsidRDefault="00D873B1">
            <w:pPr>
              <w:pStyle w:val="skn-m001bottomrightleftmidpaddingcellParagraph"/>
              <w:spacing w:line="220" w:lineRule="atLeast"/>
              <w:textAlignment w:val="auto"/>
              <w:rPr>
                <w:rStyle w:val="skn-m001bottomrightleftmidpaddingcell"/>
                <w:rFonts w:ascii="EB Garamond" w:eastAsia="EB Garamond" w:hAnsi="EB Garamond" w:cs="EB Garamond"/>
                <w:color w:val="000000"/>
                <w:sz w:val="22"/>
                <w:szCs w:val="22"/>
              </w:rPr>
            </w:pPr>
          </w:p>
        </w:tc>
      </w:tr>
    </w:tbl>
    <w:p w14:paraId="3C415245" w14:textId="77777777" w:rsidR="00D873B1" w:rsidRDefault="00D873B1">
      <w:pPr>
        <w:rPr>
          <w:rFonts w:ascii="EB Garamond" w:eastAsia="EB Garamond" w:hAnsi="EB Garamond" w:cs="EB Garamond"/>
          <w:color w:val="000000"/>
          <w:sz w:val="22"/>
          <w:szCs w:val="22"/>
        </w:rPr>
      </w:pPr>
    </w:p>
    <w:sectPr w:rsidR="00D873B1">
      <w:type w:val="continuous"/>
      <w:pgSz w:w="12240" w:h="15840"/>
      <w:pgMar w:top="480" w:right="0" w:bottom="4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1" w:fontKey="{D27AB1B2-E9BF-4071-80E1-5A0B73ABD68D}"/>
    <w:embedBold r:id="rId2" w:fontKey="{FB9966D2-A9E9-46EB-A95C-54EF178DC1F6}"/>
    <w:embedItalic r:id="rId3" w:fontKey="{7BAC788C-AF03-40E8-8313-DE78D30A08F2}"/>
  </w:font>
  <w:font w:name="EB Garamond SemiBold">
    <w:charset w:val="00"/>
    <w:family w:val="auto"/>
    <w:pitch w:val="variable"/>
    <w:sig w:usb0="E00002FF" w:usb1="02000413" w:usb2="00000000" w:usb3="00000000" w:csb0="0000019F" w:csb1="00000000"/>
    <w:embedRegular r:id="rId4" w:fontKey="{1D4CA517-8E8A-444A-8FD6-B67D0C5A69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4BA8F5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97C279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A616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12F5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6017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F1E7C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9AB8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5694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FE3A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86454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8DF45A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DEFD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8C18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48C1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2C56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4A17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369E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E678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112ABA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833892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32B0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84EB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66D8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4C6D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D408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DEDF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26E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0A0512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B04AB6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A086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26D4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422E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AC06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6C43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8068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2C4E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4C4346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8BAA76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12DD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3820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0483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64E2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16B0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ECAE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EC27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DA6770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834214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12FA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BC89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AE1A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B8EB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1A9F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8E22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B282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B70C7E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B802BE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78AE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3C26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6046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654BA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026C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A4AA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523D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94320987">
    <w:abstractNumId w:val="0"/>
  </w:num>
  <w:num w:numId="2" w16cid:durableId="1389954524">
    <w:abstractNumId w:val="1"/>
  </w:num>
  <w:num w:numId="3" w16cid:durableId="1043407791">
    <w:abstractNumId w:val="2"/>
  </w:num>
  <w:num w:numId="4" w16cid:durableId="952788461">
    <w:abstractNumId w:val="3"/>
  </w:num>
  <w:num w:numId="5" w16cid:durableId="2073654900">
    <w:abstractNumId w:val="4"/>
  </w:num>
  <w:num w:numId="6" w16cid:durableId="1838962555">
    <w:abstractNumId w:val="5"/>
  </w:num>
  <w:num w:numId="7" w16cid:durableId="1877162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3B1"/>
    <w:rsid w:val="00365DAC"/>
    <w:rsid w:val="00C82A26"/>
    <w:rsid w:val="00D873B1"/>
    <w:rsid w:val="00E5519D"/>
    <w:rsid w:val="00F0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EE3F"/>
  <w15:docId w15:val="{A8405B02-FF91-47B4-AB4B-439E3371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001">
    <w:name w:val="skn-m001"/>
    <w:basedOn w:val="Normal"/>
    <w:pPr>
      <w:shd w:val="clear" w:color="auto" w:fill="FFFFFF"/>
      <w:spacing w:line="220" w:lineRule="atLeast"/>
    </w:pPr>
    <w:rPr>
      <w:rFonts w:ascii="EB Garamond" w:eastAsia="EB Garamond" w:hAnsi="EB Garamond" w:cs="EB Garamond"/>
      <w:color w:val="000000"/>
      <w:sz w:val="22"/>
      <w:szCs w:val="22"/>
      <w:shd w:val="clear" w:color="auto" w:fill="FFFFFF"/>
    </w:rPr>
  </w:style>
  <w:style w:type="character" w:customStyle="1" w:styleId="skn-m001bottomrightleftmidpaddingcell">
    <w:name w:val="skn-m001_bottomrightleftmidpaddingcell"/>
    <w:basedOn w:val="DefaultParagraphFont"/>
  </w:style>
  <w:style w:type="character" w:customStyle="1" w:styleId="skn-m001topTable">
    <w:name w:val="skn-m001_topTable"/>
    <w:basedOn w:val="DefaultParagraphFont"/>
  </w:style>
  <w:style w:type="paragraph" w:customStyle="1" w:styleId="skn-m001sectionname-sec">
    <w:name w:val="skn-m001_section_name-sec"/>
    <w:basedOn w:val="Normal"/>
    <w:pPr>
      <w:pBdr>
        <w:top w:val="none" w:sz="0" w:space="17" w:color="auto"/>
      </w:pBdr>
    </w:pPr>
  </w:style>
  <w:style w:type="paragraph" w:customStyle="1" w:styleId="div">
    <w:name w:val="div"/>
    <w:basedOn w:val="Normal"/>
  </w:style>
  <w:style w:type="paragraph" w:customStyle="1" w:styleId="skn-m001name">
    <w:name w:val="skn-m001_name"/>
    <w:basedOn w:val="Normal"/>
    <w:pPr>
      <w:spacing w:line="480" w:lineRule="atLeast"/>
      <w:jc w:val="center"/>
    </w:pPr>
    <w:rPr>
      <w:rFonts w:ascii="EB Garamond SemiBold" w:eastAsia="EB Garamond SemiBold" w:hAnsi="EB Garamond SemiBold" w:cs="EB Garamond SemiBold"/>
      <w:color w:val="000000"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kn-m001nameCharacter">
    <w:name w:val="skn-m001_name Character"/>
    <w:basedOn w:val="DefaultParagraphFont"/>
    <w:rPr>
      <w:rFonts w:ascii="EB Garamond SemiBold" w:eastAsia="EB Garamond SemiBold" w:hAnsi="EB Garamond SemiBold" w:cs="EB Garamond SemiBold"/>
      <w:b w:val="0"/>
      <w:bCs w:val="0"/>
      <w:color w:val="000000"/>
      <w:sz w:val="48"/>
      <w:szCs w:val="48"/>
    </w:rPr>
  </w:style>
  <w:style w:type="paragraph" w:customStyle="1" w:styleId="skn-m001sectioncntc-sec">
    <w:name w:val="skn-m001_section_cntc-sec"/>
    <w:basedOn w:val="Normal"/>
  </w:style>
  <w:style w:type="paragraph" w:customStyle="1" w:styleId="skn-m001address">
    <w:name w:val="skn-m001_address"/>
    <w:basedOn w:val="Normal"/>
    <w:pPr>
      <w:jc w:val="center"/>
    </w:pPr>
    <w:rPr>
      <w:color w:val="000000"/>
    </w:rPr>
  </w:style>
  <w:style w:type="character" w:customStyle="1" w:styleId="skn-m001addressdisp-flxdivnth-of-type3n1">
    <w:name w:val="skn-m001_address_disp-flx &gt; div_nth-of-type(3n+1)"/>
    <w:basedOn w:val="DefaultParagraphFont"/>
  </w:style>
  <w:style w:type="character" w:customStyle="1" w:styleId="skn-m001disp-flxcntc-cellany">
    <w:name w:val="skn-m001_disp-flx_cntc-cell_any"/>
    <w:basedOn w:val="DefaultParagraphFont"/>
  </w:style>
  <w:style w:type="character" w:customStyle="1" w:styleId="skn-m001addressdisp-flxdivnth-last-child1">
    <w:name w:val="skn-m001_address_disp-flx &gt; div_nth-last-child(1)"/>
    <w:basedOn w:val="DefaultParagraphFont"/>
  </w:style>
  <w:style w:type="table" w:customStyle="1" w:styleId="skn-m001addressadrs-fld">
    <w:name w:val="skn-m001_address_adrs-fld"/>
    <w:basedOn w:val="TableNormal"/>
    <w:tblPr/>
  </w:style>
  <w:style w:type="paragraph" w:customStyle="1" w:styleId="skn-m001cntc-brdr">
    <w:name w:val="skn-m001_cntc-brdr"/>
    <w:basedOn w:val="Normal"/>
    <w:pPr>
      <w:pBdr>
        <w:bottom w:val="single" w:sz="24" w:space="0" w:color="000000"/>
      </w:pBdr>
      <w:spacing w:line="100" w:lineRule="atLeast"/>
    </w:pPr>
    <w:rPr>
      <w:sz w:val="2"/>
      <w:szCs w:val="2"/>
    </w:rPr>
  </w:style>
  <w:style w:type="paragraph" w:customStyle="1" w:styleId="skn-m001sectioncntc-secsection">
    <w:name w:val="skn-m001_section_cntc-sec + section"/>
    <w:basedOn w:val="Normal"/>
  </w:style>
  <w:style w:type="paragraph" w:customStyle="1" w:styleId="skn-m001summ-secparagraph">
    <w:name w:val="skn-m001_summ-sec_paragraph"/>
    <w:basedOn w:val="Normal"/>
    <w:pPr>
      <w:pBdr>
        <w:top w:val="none" w:sz="0" w:space="12" w:color="auto"/>
      </w:pBdr>
    </w:pPr>
  </w:style>
  <w:style w:type="paragraph" w:customStyle="1" w:styleId="p">
    <w:name w:val="p"/>
    <w:basedOn w:val="Normal"/>
  </w:style>
  <w:style w:type="paragraph" w:customStyle="1" w:styleId="skn-m001bottomrightleftmidpaddingcellParagraph">
    <w:name w:val="skn-m001_bottomrightleftmidpaddingcell Paragraph"/>
    <w:basedOn w:val="Normal"/>
  </w:style>
  <w:style w:type="table" w:customStyle="1" w:styleId="skn-m001parentContainer">
    <w:name w:val="skn-m001_parentContainer"/>
    <w:basedOn w:val="TableNormal"/>
    <w:tblPr/>
  </w:style>
  <w:style w:type="character" w:customStyle="1" w:styleId="skn-m001bottomContainermid-sec">
    <w:name w:val="skn-m001_bottomContainer_mid-sec"/>
    <w:basedOn w:val="DefaultParagraphFont"/>
  </w:style>
  <w:style w:type="paragraph" w:customStyle="1" w:styleId="skn-m001graph-sec">
    <w:name w:val="skn-m001_graph-sec"/>
    <w:basedOn w:val="Normal"/>
  </w:style>
  <w:style w:type="paragraph" w:customStyle="1" w:styleId="skn-m001graph-secheading">
    <w:name w:val="skn-m001_graph-sec_heading"/>
    <w:basedOn w:val="Normal"/>
  </w:style>
  <w:style w:type="paragraph" w:customStyle="1" w:styleId="skn-m001sectiontitle">
    <w:name w:val="skn-m001_sectiontitle"/>
    <w:basedOn w:val="Normal"/>
    <w:pPr>
      <w:pBdr>
        <w:bottom w:val="single" w:sz="8" w:space="6" w:color="000000"/>
      </w:pBdr>
      <w:spacing w:line="320" w:lineRule="atLeast"/>
    </w:pPr>
    <w:rPr>
      <w:color w:val="000000"/>
      <w:sz w:val="32"/>
      <w:szCs w:val="32"/>
    </w:rPr>
  </w:style>
  <w:style w:type="character" w:customStyle="1" w:styleId="skn-m001sectiongraph-seclnggparatableparagraph">
    <w:name w:val="skn-m001_section_graph-sec_lnggparatable_paragraph"/>
    <w:basedOn w:val="DefaultParagraphFont"/>
  </w:style>
  <w:style w:type="paragraph" w:customStyle="1" w:styleId="skn-m001graph-secparagraphdisp-flx">
    <w:name w:val="skn-m001_graph-sec_paragraph_disp-flx"/>
    <w:basedOn w:val="Normal"/>
  </w:style>
  <w:style w:type="paragraph" w:customStyle="1" w:styleId="skn-m001graph-secfld-txt">
    <w:name w:val="skn-m001_graph-sec_fld-txt"/>
    <w:basedOn w:val="Normal"/>
    <w:pPr>
      <w:pBdr>
        <w:right w:val="none" w:sz="0" w:space="15" w:color="auto"/>
      </w:pBdr>
    </w:pPr>
  </w:style>
  <w:style w:type="paragraph" w:customStyle="1" w:styleId="skn-m001ullinth-last-child1">
    <w:name w:val="skn-m001_ul_li_nth-last-child(1)"/>
    <w:basedOn w:val="Normal"/>
  </w:style>
  <w:style w:type="paragraph" w:customStyle="1" w:styleId="spanParagraph">
    <w:name w:val="span Paragraph"/>
    <w:basedOn w:val="Normal"/>
  </w:style>
  <w:style w:type="table" w:customStyle="1" w:styleId="skn-m001sectiongraph-seclnggparatable">
    <w:name w:val="skn-m001_section_graph-sec_lnggparatable"/>
    <w:basedOn w:val="TableNormal"/>
    <w:tblPr/>
  </w:style>
  <w:style w:type="paragraph" w:customStyle="1" w:styleId="skn-m001section">
    <w:name w:val="skn-m001_section"/>
    <w:basedOn w:val="Normal"/>
  </w:style>
  <w:style w:type="paragraph" w:customStyle="1" w:styleId="skn-m001heading">
    <w:name w:val="skn-m001_heading"/>
    <w:basedOn w:val="Normal"/>
    <w:pPr>
      <w:jc w:val="center"/>
    </w:pPr>
    <w:rPr>
      <w:b/>
      <w:bCs/>
    </w:rPr>
  </w:style>
  <w:style w:type="paragraph" w:customStyle="1" w:styleId="skn-m001headingparagraph">
    <w:name w:val="skn-m001_heading + paragraph"/>
    <w:basedOn w:val="Normal"/>
  </w:style>
  <w:style w:type="paragraph" w:customStyle="1" w:styleId="skn-m001exp-fields">
    <w:name w:val="skn-m001_exp-fields"/>
    <w:basedOn w:val="Normal"/>
    <w:rPr>
      <w:color w:val="000000"/>
    </w:rPr>
  </w:style>
  <w:style w:type="paragraph" w:customStyle="1" w:styleId="skn-m001txt-bold">
    <w:name w:val="skn-m001_txt-bold"/>
    <w:basedOn w:val="Normal"/>
    <w:rPr>
      <w:b/>
      <w:bCs/>
    </w:rPr>
  </w:style>
  <w:style w:type="character" w:customStyle="1" w:styleId="skn-m001job-details">
    <w:name w:val="skn-m001_job-details"/>
    <w:basedOn w:val="DefaultParagraphFont"/>
  </w:style>
  <w:style w:type="character" w:customStyle="1" w:styleId="skn-m001job-date">
    <w:name w:val="skn-m001_job-date"/>
    <w:basedOn w:val="DefaultParagraphFont"/>
  </w:style>
  <w:style w:type="table" w:customStyle="1" w:styleId="skn-m001txt-italic">
    <w:name w:val="skn-m001_txt-italic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skn-m001ulli">
    <w:name w:val="skn-m001_ul_li"/>
    <w:basedOn w:val="Normal"/>
    <w:pPr>
      <w:pBdr>
        <w:left w:val="none" w:sz="0" w:space="6" w:color="auto"/>
      </w:pBdr>
    </w:p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kn-m001spanpaddedline">
    <w:name w:val="skn-m001_span_paddedline"/>
    <w:basedOn w:val="Normal"/>
  </w:style>
  <w:style w:type="character" w:customStyle="1" w:styleId="skn-m001txt-boldCharacter">
    <w:name w:val="skn-m001_txt-bold Character"/>
    <w:basedOn w:val="DefaultParagraphFont"/>
    <w:rPr>
      <w:b/>
      <w:bCs/>
    </w:rPr>
  </w:style>
  <w:style w:type="character" w:customStyle="1" w:styleId="skn-m001degreetxt-bold">
    <w:name w:val="skn-m001_degree + txt-bold"/>
    <w:basedOn w:val="DefaultParagraphFont"/>
    <w:rPr>
      <w:color w:val="000000"/>
    </w:rPr>
  </w:style>
  <w:style w:type="character" w:customStyle="1" w:styleId="skn-m001date-space">
    <w:name w:val="skn-m001_date-space"/>
    <w:basedOn w:val="DefaultParagraphFont"/>
  </w:style>
  <w:style w:type="paragraph" w:customStyle="1" w:styleId="skn-m001frfm-txt">
    <w:name w:val="skn-m001_frfm-txt"/>
    <w:basedOn w:val="Normal"/>
  </w:style>
  <w:style w:type="paragraph" w:customStyle="1" w:styleId="skn-m001paragraphnotfirstparagraph">
    <w:name w:val="skn-m001_paragraph_not(.firstparagraph)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skn-m001bottomContainer">
    <w:name w:val="skn-m001_bottom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C82A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idjobscareer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308</Words>
  <Characters>2272</Characters>
  <Application>Microsoft Office Word</Application>
  <DocSecurity>0</DocSecurity>
  <Lines>55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ABID SHAIK</vt:lpstr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ABID SHAIK</dc:title>
  <cp:lastModifiedBy>Abid Shaik</cp:lastModifiedBy>
  <cp:revision>1</cp:revision>
  <dcterms:created xsi:type="dcterms:W3CDTF">2025-12-02T17:15:00Z</dcterms:created>
  <dcterms:modified xsi:type="dcterms:W3CDTF">2025-12-02T18:38:00Z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4EUAAB+LCAAAAAAABAAUmkeWo0AQBQ/EAi9giffes8N77zn99Oz0WsBTVWX+jJCagWn6BxEQiSMkw/EoTRMwQnI0i6IkDqFEy3pDQM1kR7yiwg3qBdBw/6CC3qSesUYT7hy9aOmzlVxAortkFDXGehJXAUJfwEyCvfjC3TRG28NllwMR6GDWIFwiaD2yAlFwK06wBt3FMYfUGOGPyoFQt7YRDlK/WXC3BCCKpu5jwnd2Sg3vR8A+rRYzMmb1O1F</vt:lpwstr>
  </property>
  <property fmtid="{D5CDD505-2E9C-101B-9397-08002B2CF9AE}" pid="3" name="x1ye=1">
    <vt:lpwstr>avair3umypx9rN5zXMHXiFTDwi+Icn0DhMFC3lsHtkxZhizDg9YTQuOetOS1+7pE45qs92MSpwkrwhINvoTf1Ctds6+kumhEe7RvvwKVNeETlovNGvcKOqQUWVV2Zqcp9mtr43ntz3zXVFpWRpOjzwnHIopKmNd2us5h6STiiS/Bsg+GHopu9ZyhUWpcoVoZgXvI+RcxbD89MceKDkKpUoyjiAtNhELPrm8UFszCWf3/4EuvV706b+3M4X7vooA</vt:lpwstr>
  </property>
  <property fmtid="{D5CDD505-2E9C-101B-9397-08002B2CF9AE}" pid="4" name="x1ye=10">
    <vt:lpwstr>RzBxB+KDlWMQXwGufiM73zKyw+GJpwMOXi9jhNvu5yV7Z/xUe5jxsodvE3TAi9Ws3noZ1vN3iPcRu3Mo5lco3JtVPwEzRh/U3jzuqB/MafKdUMjY0J7YZiHT7eBr4wKKZwp3YsQNVNTuZtAHHwCK+T6O4H6uO+kxNMUsKHJbtqBm/WKBf1BxtU7j6Thxxs/dsfJ/nL4h8wWN1P/E2TwG7BFHGeDsGec1uzVTv1bC1yLzNtcGaN/SRxzSvTiu06j</vt:lpwstr>
  </property>
  <property fmtid="{D5CDD505-2E9C-101B-9397-08002B2CF9AE}" pid="5" name="x1ye=11">
    <vt:lpwstr>92FdI25xXzmU2mpaIGkZCRxbuNY8avvZUpL3HaTZg1MYGYHKiwcCwcBdiNHv3EAwgSrVtrLH/BHrdCZh73jk4rH9aJUeQ2sYkHvV8+qFZ2gOM09RGx++/xPDu5gFHFtcLFF6pDp4XJAa2QeI3yk+cQvKlajOVQUG4MFPwBmouwKkyVrc7LGeSCsaEPwpuNf37kXw+NQogZ1j9foDHYdKTfIAOe8bZn+ZqDYSvFkXKuGabw27JO+n5NPIpbNG14/</vt:lpwstr>
  </property>
  <property fmtid="{D5CDD505-2E9C-101B-9397-08002B2CF9AE}" pid="6" name="x1ye=12">
    <vt:lpwstr>3wumRYaoJ6kGenmzRMHmAfYYXiO4tQkc6JN2oK0qbm6uhrwAx+21CP4tgsVGUvISMBWA3qgcgxCEhO8PEJpQvsfKBpi29ivBhD35CV208jP+oE0kVCeN2F90MBQWNhBceRi5y5c6K+dRfoYRDikyHPCPfU66AlB9iNtAN2MdyVVbHxIdhI6+Ks+VbAW9N3507zTXCHMPt2oB8ahGn0spPW0QSTDDduHC5iTK8WKJgPLSlinCu22ek3ks3e2oOpg</vt:lpwstr>
  </property>
  <property fmtid="{D5CDD505-2E9C-101B-9397-08002B2CF9AE}" pid="7" name="x1ye=13">
    <vt:lpwstr>Ve0o9wPSV+Lfu1zOPB4WPsZQDGa6ORr866VeR0vKXki3ewPZlHmDQciLb7qdlCUMRUkHzsgNDP0WErC8w84fyRRh6pywN/7VEF4VLsNv1ayS18WWIQ+0XSKueP6jRs30Kht0hq9ZAPFFd56+zgGXjrUJZsDgEQMK9igRfjfEDkNQhCttQ7VhfO5F0Zg3IXlES837Ig8NUBvEwQBx4O4A8HPAUHrtfCzONLi5QEFolI+y/QqLlLemWLbE3zleBOD</vt:lpwstr>
  </property>
  <property fmtid="{D5CDD505-2E9C-101B-9397-08002B2CF9AE}" pid="8" name="x1ye=14">
    <vt:lpwstr>qqD6Ra6q1eJcSr52r6TdzxHxnHvQ0xJdzShiNhYu7dbeR5P0MTSG+ofFxpQAwa8pRaUQaA9NWbNbLcFBLRNa9XYhbfdMOoRVV9LOjv4Huy94Hyr89WzrBWAE6hcwEn9adby+yjnNH57AbiPDKBA5jGIywxBFVKBzC53rZlVZ4bQKEAJJ1CvP8HClTDYY4xEx7kjs9ai9N2fRwrl1X3+5sFcd0Yx2FYhNXm/oid+Qhe/cGRr1frgL/B2Rb6pMCLc</vt:lpwstr>
  </property>
  <property fmtid="{D5CDD505-2E9C-101B-9397-08002B2CF9AE}" pid="9" name="x1ye=15">
    <vt:lpwstr>fLmsp6wImqe1eDVVNRFwPRXV8wcXhsakGn67B8jmq0XzPdU+X9aiaw5rqEKKYywQmgBnE9tp+CVBQmNF2y1vTfcYv9MwVlOL/nToedBzw4Ymb+qYQQccsidPdA6WymwfgCbaEL4GmNzNYC2Cc4b+kNiZAZa11xthbiIP2n2bdqEyf3ueB8YQ2qlbaSgnUTF+1NWLXXI4SKjcGW+PqE78Wl09Ip8dmJXLga7Jbwxau2I9LonBl62c/FuEcUPnq8/</vt:lpwstr>
  </property>
  <property fmtid="{D5CDD505-2E9C-101B-9397-08002B2CF9AE}" pid="10" name="x1ye=16">
    <vt:lpwstr>tma8NMUJr0UBoMMNUlWk4T+CrlG04lJs1GqSSa1ZVtGCKy6K+qOHqaL6BBTep3ddz3hMDwEND4euFzXd6dcLf7EtBb/QstuxCtRrNKKyl3hGocyfjIQuIzuoQ7MI7H1MddrPjwFwNnETqTHA19Xuab8M6J7T4XtqivTDeWS6Mco95Qhyv3LthjZpw8ZvU11bRFbkLvrhcDMjctJYYSGbDKCG4KVdod97K9eQicQnj9HgeyT5UC8i78Tp35PRsoV</vt:lpwstr>
  </property>
  <property fmtid="{D5CDD505-2E9C-101B-9397-08002B2CF9AE}" pid="11" name="x1ye=17">
    <vt:lpwstr>UZ4OmYgwn7E8MJgOqxkYu6b4nHRQMV3f5kQrz2VJh1KCWzsXiCw6Xkb9pQE+4EIsFfMpYQvedBixEF/CxccnEJp/GbsIbLCI3KOzodhgVpts+gHDjpBahcaXbhV6Z5VagvwpGQ6P+o0T/4KO953sKzKA9aSr4ejsjP0IzsPbfPPaB3fl/N0W7Fj6o++BzYEZF8LG6ueNULEPCRIpQZCv63LdedeNUi2PH6Ra9QZFTZNqUdfjIYbaO9Eblnv22PJ</vt:lpwstr>
  </property>
  <property fmtid="{D5CDD505-2E9C-101B-9397-08002B2CF9AE}" pid="12" name="x1ye=18">
    <vt:lpwstr>tim2mAZGiEW+Syt0ADkDtP5QlAONwsABjRhgGwTMpL/a/lTYzAsz9UU8HK2NizijV4Q8hJ/3O1z40E37BKcJM1OYaR39ikaJrlSbuk3SRiTu58Hp6hY7OTAcQUVOLDKhFIoRArgMRJF3sAl0aq28D+IPnpHM+2u4F0422RGGqmb8mX1sn5SRt2pYU/oN/zOSABCVskVvxpWggdnmsmTSDMG2YuMOj2i5QgqskfDrHXa9wDfsy7jLrZlvdqkR9jD</vt:lpwstr>
  </property>
  <property fmtid="{D5CDD505-2E9C-101B-9397-08002B2CF9AE}" pid="13" name="x1ye=19">
    <vt:lpwstr>dLmG2Ro1X8//PH5c8fV5G7mtHK68Kg8znPR9PJQVb9xHGxqRrpzHi0OFkYGNFKGW6RIW+SnQvouQAEu6tSJD7OxqSSFPR3b7BTfop9txUnv8wJJRFV1Lkb2my1n0b5vnZZayBls+KYatPRRMVR6ojrfKuF36S842BwkjePMTP42KKqxouBGW9vpF5QlzB/HNQ9GkHpWLtSgNSim3i3dSNcAsmH0bnRHM5ltgcpxG7LY485akIFHRls6MjXXVaEH</vt:lpwstr>
  </property>
  <property fmtid="{D5CDD505-2E9C-101B-9397-08002B2CF9AE}" pid="14" name="x1ye=2">
    <vt:lpwstr>eV6ufc8WZ2d1olvofr0ivorSF27/TAMEFkXiyrjI8N9A6KHVhJ+67rcpxRiLbSEMAW4QZRvQNb9zGX3xLKjYRkCyL8e87Sbnhsy/n9umVoTCVKiffrM9TUsr2G3eRttGiYcGzqhmwqn6nO3DvYx5EsGT8sj0NopF1H8peytIS1AGz50MxW6lyYxWQTZXNe8LysJuEK/hlk7GVtUjbmR5ZEoS3gkjbwtSocMUWdgWXPWzSzHTV7rXqsohgiW30Af</vt:lpwstr>
  </property>
  <property fmtid="{D5CDD505-2E9C-101B-9397-08002B2CF9AE}" pid="15" name="x1ye=20">
    <vt:lpwstr>kA7VgRWrjW7ezCAi9MMd8KX4qAzD8ee1mGHMoyl9rlyyg+TT0Xs5wV2XJS+tYwShyujlSRsRVBCmOS9nah3TPcIlKaY5Jm2dqtG4DvcTEXkmgAI1oBWiDJvZos3sUM4lWOu9QD9nfaE4FCNG9Dd9JDiUnXglilt/UQ2jWUx4w/6y1LyRmNyXzDW3AE4yam7+dt4OKtk33LnS2j3w3iLb9KmSF4aKNQrtetltIVCrr378FfVT0lBFA3CYsfJKAO8</vt:lpwstr>
  </property>
  <property fmtid="{D5CDD505-2E9C-101B-9397-08002B2CF9AE}" pid="16" name="x1ye=21">
    <vt:lpwstr>bNXpdhUSlUM6vzKp0H+SM0OpXbtuGFOpbMMoZLAGXiKHG6OPffP2h/SlLf2rwef7fPFwvMrKUWevQv8f/pjYEhBVcuLcTqOqpYdWujsKNXzjGTK9EgEjtoHz1scwTlKg0zvS8qrIKFwwEOakrhPmzU3U0nzc/r1M0ie+UuVuAMV79G2MNYUPcD/kWXGVqMsMAHfZbx6JprK1Cp5XD+z2QyjsPrNsa0zFsgJbWPwZHRfew83n4BXptUA0G/Lkv6k</vt:lpwstr>
  </property>
  <property fmtid="{D5CDD505-2E9C-101B-9397-08002B2CF9AE}" pid="17" name="x1ye=22">
    <vt:lpwstr>doljkcLVMR7wBcxBahmlShLmtnBFdjlkdCO3xlInw8a9ChCDVm8WOV5mM6QXAOWs2DwNAtJz+ol2pj4KStkgCxg/L+bIlGWpk7PDqTwvU3Si9Ma3XanQNsUet7Lhc+MRjZrid/Mxpri0IDHD5+SeMCOENYKE15GfH8lrQ+Pjq0nIS4QjX/66qyj3vkxdbgCy5ZzEqm4otiQ8IXpRa8t3+Y+hA/Gsi6xpTN8iJDwphWqZKuDfiLwRmTaK25KY5bC</vt:lpwstr>
  </property>
  <property fmtid="{D5CDD505-2E9C-101B-9397-08002B2CF9AE}" pid="18" name="x1ye=23">
    <vt:lpwstr>B1HB7Hk0sFoJ+9Tjc46CflOCqf6Q7UR/WGeYzAJEkc+og0fOvV9Ft7xV2Smvd/nSThPd3nvGTmxp7uqnz5OsCvIMzvw5sFiPbepofOe6O/glaYvzGp0W8tuJxEuXqjNUEl/shgrKN+YzNUZRzyvavcFLldLLCg/ZK4qwSn8ns7HXyS7dsUchl6DOeyVFhG5uZutcqTwf9crhRSpX2sMYpymxJ921fwghs5RqKmVAYG5RpC5z/1Blvzn5ADNjgMd</vt:lpwstr>
  </property>
  <property fmtid="{D5CDD505-2E9C-101B-9397-08002B2CF9AE}" pid="19" name="x1ye=24">
    <vt:lpwstr>Q7zYsEPsHrwrajiLMhcgzJTAErOIWokVEziKPOG1DmSY/ZC/TkQmBSl+iQisCDm0XD6tq3WWnAg46fvTyhojNsm9qxPAZ3+mUmaO1ZyNg99hZ0VKEMbxXYUltgss7jspli0SfR2dgVbsbRB91RKOvWBogMHqLc06aZI9QVIW2u0Ry7PbQ7TNmEbF7n/dXEnTH0D58X5GZYArMtsbtMMw1LA8wR9ug1csOYhUQKeetQd31X/ENd47Kj2F9v/rEjp</vt:lpwstr>
  </property>
  <property fmtid="{D5CDD505-2E9C-101B-9397-08002B2CF9AE}" pid="20" name="x1ye=25">
    <vt:lpwstr>QnrxMAnAH+fiB+qwmP6XPFYzjrXp9bAQqUPb/1u1ax42biYZhlbT416WbgMYpXIlDNmo77Jy9ADITIPPhzNLHkmcKGfXbJ1wEhcFkKOAi2mIuaMr9KLa6ui2cE9SE7TWrFPuRqZWFJ8T3Yj46+Ill9ZaXdc0/X9bm39Oz1NajrDOPRvXTe81iuftyh8cYloybCE49yAlqo0QEVU0cR6l2W8GxpuDBxTrZ7b/VCKQ5pC2FozmFGH/3/hHgJ5F1MR</vt:lpwstr>
  </property>
  <property fmtid="{D5CDD505-2E9C-101B-9397-08002B2CF9AE}" pid="21" name="x1ye=26">
    <vt:lpwstr>/7PD+H2IN8Df9yaf/GZP6GQAiTzhJUyVxXwD7ttPsLjcH13XSSDdn/k2TYyCXB7j2hPBhIEsgBltTco9RuKLbOCdj3lAAJ31f28Zce0B4WJVHagnU97ia4l2WspQYfVKbjkJpqlkROq7o3evTcJQoAa3dg6NcNN6mMnmhl18s4Skmk0U/NBGUQC0dH5gdi09VdKRZt4O+XLImfXFtSYJuJEf7xmK1W64tMF6Jwl5ADtZNsWb87ggeHY+CEtwddP</vt:lpwstr>
  </property>
  <property fmtid="{D5CDD505-2E9C-101B-9397-08002B2CF9AE}" pid="22" name="x1ye=27">
    <vt:lpwstr>O4hpKaiwC1i7+xZvC3SxPwXqH/uKjwqFGloLG44/f7JtKvs4qBQ6VHJ41rgX9g2e3kPxhsWLGq3AhOyv9gbVKXhBPCsfiBaNzAjK2blcFRkWqc76nQDS4MvgEhfnNNwpgEzFQ/hOtNarTx2JAAxeJW/QIn/nkncv/kOh6JXIQUZmuUrjCnwrKpqZrqaMYowaIenCZv6Nyzk4ssDAqRyvW9qqKj/WroQVxpyRj3QzvX2P1p13sVJROZWgavWct5U</vt:lpwstr>
  </property>
  <property fmtid="{D5CDD505-2E9C-101B-9397-08002B2CF9AE}" pid="23" name="x1ye=28">
    <vt:lpwstr>sfPeD/DkBosdWOgCD2uVhXpiQSiqr+pp9j1bwpSe2XCSX/tRJadrnhFHeRUGl2+wyt8fQGD8AnQSFHf1vbQCzSSZJ4dWrKFoePoKa7q8kgvcYtp2Cumz8bl+JmYQdgEw9VXTYFgUzHOHOs2JHVlzZPdpPLfQ4qJYjGAkaa7PRSeRNM3lhohKn37k2pwFZSL5cA9cIgPa+5MYCUIZu6vbUpr9PGaqGUychp3Jp8L1MYr1wVeL4BmFMhcHPIVjTot</vt:lpwstr>
  </property>
  <property fmtid="{D5CDD505-2E9C-101B-9397-08002B2CF9AE}" pid="24" name="x1ye=29">
    <vt:lpwstr>IYMe5lLGo+7ewS5VMJXQoDBgr4PyuaJNNjM0zUEctQAQVZAb+6kegn7UNDc7s9tb16buEARegL5QoF8LI6A6H/SJmtIleDJDhEGspbKnPEiiUGXuXeG7d/4oDEp0CFh2l4H9bD27LqopcNXK/bfbLEvzD3zC75/vuwGPFPSk63IUVpNDYc9hmCCEm5XmsCaDQae2I+6RJgKzGXSHbp6MLSe1aoHgn/4JyUGaaPz98nHZjiVQnVKgrXwjFRSvNrF</vt:lpwstr>
  </property>
  <property fmtid="{D5CDD505-2E9C-101B-9397-08002B2CF9AE}" pid="25" name="x1ye=3">
    <vt:lpwstr>KxZ0y/rQb6PZNwp3hpOGrfyF20XZOWu+x3Z5M0GIxOlsRPGWEEO8oySagzhRpQXUyUzCCBL/8xG+K1UdUVe2X+grOHIPXBaP47sQJZfAUGZI5bR5oFGJhH0Jym5ugc6mv7wVF9YY8rLdeSK6IgWB/nwpe5uIpbRazGb7zpjRwh1sIG/nSPp5UtKP/KgMLa4gVi0nrcFnoq7U2EZsz+uoYtD5ll6CW3zFXWCgzh/o+qLOsoTCRXlo2B9+bA6Y7S2</vt:lpwstr>
  </property>
  <property fmtid="{D5CDD505-2E9C-101B-9397-08002B2CF9AE}" pid="26" name="x1ye=30">
    <vt:lpwstr>zrS91l/6n2xe/BizoqCbMiU2OGYxuUHunhXyvrj6RbjVGkdN8g67Y+hOHx489L7mFH2afz/s4Mm3hB2U3QU+0c8UHc6SmKAhWSsHLYwF4bIltp58pQ0hDqCJZiA0m1YC+zqNyXGgtRvED7s+uTxmyxHUi2xKwykeNtWONQxxmOgniC4NUGyggmJD+IzvA+Jz+bqc0kafcZM5vdeDeZbuTf8XcUIYNRHW/aCBsuSod3mlSnl2sIkLQ8kQ5Ay4cF8</vt:lpwstr>
  </property>
  <property fmtid="{D5CDD505-2E9C-101B-9397-08002B2CF9AE}" pid="27" name="x1ye=31">
    <vt:lpwstr>qS/f4xCNGQg65dqI5XOJibLdlWexHeRHO4fXOpUIK7uejQy75g/7C9P1wpZhabAlNj+xPz4863zIv38Rqz+C4H0/HtPpjP6562dky1/6Ly4PHr1Vru4Tzw/bAUS0g9gx7fu82r2JmcYaVtNbzcUH9NBJlzeVc305ThwcoONImHS/3ionv70zGZO/f6Rm2QNYX8RS3sOP8KIc14Qu+9Xu+pU9t25ylojDrpRwnZGlN0rBIngKFHLFMNCWLCqt2gw</vt:lpwstr>
  </property>
  <property fmtid="{D5CDD505-2E9C-101B-9397-08002B2CF9AE}" pid="28" name="x1ye=32">
    <vt:lpwstr>yjWJ4C2Sp8VLcG965U6UyGNuqC+Jpszxu1uxLXVfI64S/3EOL5k2sRiNftechczzwSIMsNtClF2r0UlyYedGBS3oOX/Os4+qnnIQB1vgZH9LC529if78P2Yy68JtZTHvwFPSp9JJ/tw1GaEfmXNrSDsNUBKiXyVwZjGY/8j5ekj6cfil7I6C2sQV78wrTL15XaB+t/u8ugVJOEmRUYUoW3REzEw2xZ1KdzkySwauE7llyF3IUF2V1i2G9bb87al</vt:lpwstr>
  </property>
  <property fmtid="{D5CDD505-2E9C-101B-9397-08002B2CF9AE}" pid="29" name="x1ye=33">
    <vt:lpwstr>tiH7KiSQ3v5oTz5ExvMBC15ApScJhUctgHqLXUl3ybfx95u5S5pFcq/fdIo+oEhBlNeO3fCsDhw/0CVnCxXZiiIOQGUxgiHhybgbiuCzfk4w1SSA/hUC3BvYaEfuTPGDDbBFSUAuzuKKYEJi4k3re0/gk6Jg16iHvYRDoYFQlPvINJ3FenKjVKE3Wq9wvAkL6LX8pd1DJpfD8jI1VBC2hB+axu7kpfgSoLDmccF1fU2Y60jaNlhuFb1q2e2d/yw</vt:lpwstr>
  </property>
  <property fmtid="{D5CDD505-2E9C-101B-9397-08002B2CF9AE}" pid="30" name="x1ye=34">
    <vt:lpwstr>sfLwYArxZUH5e/BcVpwXCGeWmQwt3s5uYfU3mGPnh81In/rgW/af969hRHNHM2320IxomiCn2U9rHsVwRTtPyI9W+B6u/loCm6HORno6c30DrhtTziR5rlb9pgaRoG6pz1jC+usAS5VJyp3+g6WjJcknmNxRB02bqmpTBz6/FoH9tj7+4kQjrtCxZfGyUEzpX08NoPhhMk+ZZywtr5iFVheX4HmKzJ3+ANqi1DNgctt0NTEYic+p86g/fqjzzAz</vt:lpwstr>
  </property>
  <property fmtid="{D5CDD505-2E9C-101B-9397-08002B2CF9AE}" pid="31" name="x1ye=35">
    <vt:lpwstr>VG5lGJTw/ejv104LwxHp2yPVUXE1kMk3Nv/n4pGDTnu0b/QNst0nPhGrucbMELlvDmCuiIdlDQc8sAFR5tkZSTUcXDZLs5Yrbb9ngcZfczNq7AXdGMGO7lU9bAquhi9afibT34KA/dhtn+n5VYrYbhVx5aLSReN/JdqnwRlx2cUQYGGBbrAqIVZs7JBUEN5ETN32Cs6Vnw249+xaN18aU/bkiIAj7HwNyuS3szB36REAMSmkMomU1tQaR8RCz0w</vt:lpwstr>
  </property>
  <property fmtid="{D5CDD505-2E9C-101B-9397-08002B2CF9AE}" pid="32" name="x1ye=36">
    <vt:lpwstr>ZixOaovcL1vuBp0rKTb8qne/KQNM/mwm7E62KUsCfRlx+abXYaSviv8eXSnE+wEezWNEab5/pyyaOFGg1PAoQrqfWFXCaZwdYH87f1lUWmi/WY5KJdafDtXABxZ/tB89+7tDcq7/2jidfW1cDtajx3M9YEPXemGc7Z2BP7ZWaRjFIseWtxRPsCAQUFHP/TmkBmTVgx/jdntGZsNMwt9mUgtCcg4S+sst4z4yhp/0oStIqyBWYBObAXpViNcWomQ</vt:lpwstr>
  </property>
  <property fmtid="{D5CDD505-2E9C-101B-9397-08002B2CF9AE}" pid="33" name="x1ye=37">
    <vt:lpwstr>ALzG49mnS8i0zp1nQor2r4nfatT/EZUu9yKHhN8xpmMwvU0ZYMBzj/+ovthtdDioF9g1v8/AoOWmFA+xvAgVheYH8vI2bOOuGRInYoVzvj92HfkDR7InBqKbC/98JC/htqYWK+L2ZoLzzVyFs9VdtszkQbEo8xZTN23NT958XfiyQwptUR1xs9YNP/Eq5FIoTsWTZgiLkSzzAH9nH7T4Lqd+xb2z56YaUMRqQJDZPxlOXc9719IWALo4XuwJYq+</vt:lpwstr>
  </property>
  <property fmtid="{D5CDD505-2E9C-101B-9397-08002B2CF9AE}" pid="34" name="x1ye=38">
    <vt:lpwstr>UeV0OWeAWDO8tpEhn1a1v/kKAN8zJQCMPovivilaoeEOmAfwlmvcAV0RRiSoxnwPPqBZScvs0tqhe9cW1JxczbgRgFSJ+PnWBn0lbSkp6ZssB1Y5YQY9PkbzdQOiQY60o3/IBZcl6H94LsmGKIs7U8HgCN30dyLTglP/F2rqv+u+AZXJAucceGGOFxZc4XUCqK1efHuWPQL0th6hX6EZlR2ry6CwVCv7INLJRDfENCdTWe7N/M42kuEMcKj7bfH</vt:lpwstr>
  </property>
  <property fmtid="{D5CDD505-2E9C-101B-9397-08002B2CF9AE}" pid="35" name="x1ye=39">
    <vt:lpwstr>N+zWuRsX1JFui97sMrv6vjj0/9Si42s/pX0TBerOpHVGUblLdCXLDQUHBwGIY4kirHo9iG234Sutva4sNdponsWXj90xKe9Vnecq97qDBbcG872MrX8nrrcOHuUJHHwWi21fxNDooKCZyVG5h0xKTPf0rPO5uzjLATsmCIRDzWkD57m1sFSN0Rt+PW2Nt88GBcJRaU6zLNiPawEwVbYOYcg/b5+i7a4RA99UrbJ8HqTEv6jVMQu+bOJyMHkKxBX</vt:lpwstr>
  </property>
  <property fmtid="{D5CDD505-2E9C-101B-9397-08002B2CF9AE}" pid="36" name="x1ye=4">
    <vt:lpwstr>NVJwui4K08AUKu+ljBDmI+zYPk2lA6kQivtzEj576jtmmMvrzdvKj8fVFIuvTHeB+pZ+XP+H0iIoBwhK1yb6gFQm69phfd4QA+ZjEBudF+kU42efuWvpdgqDlwyj7nAr1ZDZNg59rc3ejzH25E1wKXNt9QkD2qFIgK9KJMMb1Fee0wdjbX1Ra1ufJ4uprBsYZULD/7I24FIOeHXO7w55E9cnMs2lH1Cxgf8+yDHsIV4wrQA3fQmXqaEbqtFOsxm</vt:lpwstr>
  </property>
  <property fmtid="{D5CDD505-2E9C-101B-9397-08002B2CF9AE}" pid="37" name="x1ye=40">
    <vt:lpwstr>f2nc8uB33emypS0hXWjqaCXu5Rlok3FIaXOWh11zqKox8v1QfH+WoyIMG8Do2CYzs4Jp8B0Ir/sG1QGh1un7nWlsR/e0vzPA/Ln1+BgMx7hTGJN6fY9Juk9/szVtipOgLvPkqYe4JQCKoyDASNbpOUTm6QDrjXwXrpxpmRr+80zth6MMFkUKtOFCz9nf1/OnrjKc9Xc3VfpW4j/O1K0yfDHxX5oQ02tKkOibz0o5lKdkS/11PFtYNeUCAF/LXi5</vt:lpwstr>
  </property>
  <property fmtid="{D5CDD505-2E9C-101B-9397-08002B2CF9AE}" pid="38" name="x1ye=41">
    <vt:lpwstr>NGor/6jSSY8MkIV9cn1D+XDCpuZkgf3ur/TC8GdbGp+HeO7F5F8j2R+QouyIKjnI2b0RlRL3K7ge5K5wJBPDK3J+3TaZeF23BcwS8s7gdiq73gjVwBSFgn/3h/oHoyfdXnMUjE7iUn2V5+q0mo/MRemw+qoFOmNvVyYc+tMuSQjulfYz6c1F8VlrVbEcrGNXHmTcDzCl4x172WiTOrx+2hQXubwfYrQVNKjIkjKZ89XoXpflluiMl3z0tJGyYv+</vt:lpwstr>
  </property>
  <property fmtid="{D5CDD505-2E9C-101B-9397-08002B2CF9AE}" pid="39" name="x1ye=42">
    <vt:lpwstr>UGEucPCCDLOqf18gMCO8yge5M4EVje9tab+xMgu0E0mnFMYV8aiAwmMsqDsgahfHmkF/XDafJjSrpJ0Iy/F/fznMsvthrT3x48W4JWc+G9GM691+omrjP3i1cGKH4wYFYkgD69Alh7e7ynyRJL4xsMhPq7Hdpz3yU5hw1AS8afYB4DEE7PClWjfqOe32Q685sz+YYfBB6N/o02OVtpOPZj8vCN+gdYFdmzenTySivCI7DBUzylgPSL/Ct77L65t</vt:lpwstr>
  </property>
  <property fmtid="{D5CDD505-2E9C-101B-9397-08002B2CF9AE}" pid="40" name="x1ye=43">
    <vt:lpwstr>HlMTPVN3npfQzbQytnz+ueSYC4hgTOhFWJL7YuK9r+pDNqJKotPXCZeZ7kH/1oLEiaeisAj9Pz5GvG3ayAsbWpTXeG3g9opZRt6/OUnn6HqgPsslslsVr7aRAy5HVhdm3+tCBKeBIQm9tvp/q/+yCL33uDn0lS+20yr3qPowzj8JXvj3lANqpAoiSqmtRiyVEXTnrHX9icTY9xv+DnW6aMe1wJVjj3mRgwpssMc8ZNxkNgjX6S8Vz8M2ECrs4+/</vt:lpwstr>
  </property>
  <property fmtid="{D5CDD505-2E9C-101B-9397-08002B2CF9AE}" pid="41" name="x1ye=44">
    <vt:lpwstr>Fh3zNmmD660UJOKR368v8u/CKzcEzfCPp8FGzEdP5CLba85gLpiqh3ODhN6b5G1ZDYtypBRv4/3abx4zhFYwHs03n2ZhSfAq5+oQf7kxiSmYOfQLkewGRyLNX4p7+aPYvEUvz/0cDB/YSOPkAWCUJOd/6REVsMqCe3n9eU0qqH96L5t9j75ZQViAuk1/g3YT0A8ZfqtOzwWFlYXc98rf1ZbBeHfywHuD/VEJGDekT+08Xf5FUUnPtujZ+/o3LSf</vt:lpwstr>
  </property>
  <property fmtid="{D5CDD505-2E9C-101B-9397-08002B2CF9AE}" pid="42" name="x1ye=45">
    <vt:lpwstr>i7UOAaPQv3EPImz9r12lkEI8DEioLHd2tZ8fTSMynsIBTU/lVpG7M4vIhNKAtYjRPiZsEDjFILx8aQW0Lofcmph9tdPpzHACBRDiQXTqxg2qt6F6PY4RxaU61KIW+H+fTV438QBxhLz+ad5Gt0Zzm03KJJqe8Y+lou7YJGGuybCXJAqKWOEATX3RFvw3qoUQIhN40KydJS0Nq/NsN0X/i9fr93E/a85L8IwPSHdn2LJHReICeT+0/ca8flUQfto</vt:lpwstr>
  </property>
  <property fmtid="{D5CDD505-2E9C-101B-9397-08002B2CF9AE}" pid="43" name="x1ye=46">
    <vt:lpwstr>gaBJ1NbirkaHFNsnDTkcfoGsezs9xJ1JyAEokfaH2T4u91dRZxofRRp85M47UTDBRZ0d+wq5u7aNrocpZjjSxc6PDFKRTvz8RM3dm1bIG2oaSgP6t2O3t5K/E98TG8Y7wT7rdhmUuSmZ9JQbRk4X2JxbUc+4jFPb9GTHaL8VYFmhaKWIoYH1eATgIZSjwrMkx/1KgrkUib4X6XGb5rdQwskT5BwJUztYZuIFUepB8eF1RgmXvszz3+Ypzwz4eo2</vt:lpwstr>
  </property>
  <property fmtid="{D5CDD505-2E9C-101B-9397-08002B2CF9AE}" pid="44" name="x1ye=47">
    <vt:lpwstr>owJDv72tcs/6k2Q7eHUYByTp1cZmiRDxoSf0LYZeGPKA7ioOjOq4Enc1ii3hZjRjER9gsKUrCMKXH6GA9Ee961ElQHJ/lqPefA3tRZWLs3sgO4cufS+sbrYNDsghmdg0E34qw7PEe2LRwyE0VAY6SoYar/Qfx893O6/rnzKECpC3zL/kt7gnVXn6zY3uP642xL7ODFnxjlXnrOqjWHB/7b/pX9GXIrQxffwMGN/K718pDfB5TpLrRjRG8vf8kSZ</vt:lpwstr>
  </property>
  <property fmtid="{D5CDD505-2E9C-101B-9397-08002B2CF9AE}" pid="45" name="x1ye=48">
    <vt:lpwstr>T8+u+UJ/Nl3gQFTRgJFTvKee1OdtDCRBjXbWSZdv453byyTuvzgTYgISVxQPzd/Yx0LqWZT0ZCxbK7FC9sGRhMcq8llrukoTMakOjv1UH0BoYY9gX1oBT8CebATCelwG1NhHNxdM6mDPkYla6kCL3UzxY0Wa4OX3+2ux7KEU/l7b5XAYCoRsnF1B9zs+zi8S/lxe68/8rCCJXxNKR72jDZTBYTVw9+L+pHdKoSHQK70xKXcIKumVGd+m97A/SUx</vt:lpwstr>
  </property>
  <property fmtid="{D5CDD505-2E9C-101B-9397-08002B2CF9AE}" pid="46" name="x1ye=49">
    <vt:lpwstr>OAJ7LcdH04kRBVlMVsZXTKQkCu2m2xObekNLSi+8n7/3hfaz0R3aMTyPIJ/62y3WVev2lAjQhReoVfsjqQZrp1i7n2bTzO/LXrlUFGSb+xsKNnD3M0g1g30FIXfFMfdSb8FiJoDGxySQ8KxBkrPAu22tsNKK1yWijVfr0e/EcUPbbVNjISJBtaN9Qr/BPoZ8P0D3RY31fDbpUSTK2WTWpA1JM7G/GZGUYdef8Ku6DlGApkUQ2GWXQa36dyXWgZg</vt:lpwstr>
  </property>
  <property fmtid="{D5CDD505-2E9C-101B-9397-08002B2CF9AE}" pid="47" name="x1ye=5">
    <vt:lpwstr>dzBnFKDebIZy5Lr4Sj4nYOTdIkV+vY2ZK7VJmeWYk2IUgVgnIxmKYkrZ2Ur101xPf4jlLwRuGE0/qtF6rCtfOAINRzgSQI+8W1HwiB1H1RCvrIR8x3gN1cV42Aud4jn3FfO7b/Hz8Xq2xDPsnmwCKwnpczk46+KJgp97hHRPo3Q0HGHQTvrIOOcHKL3uTAcgnr2qQQXFKj65Y32qBmxDteVDTuHX9dH5a6HHaKvj4qJaxbmd8ACgZIhlOUR40g6</vt:lpwstr>
  </property>
  <property fmtid="{D5CDD505-2E9C-101B-9397-08002B2CF9AE}" pid="48" name="x1ye=50">
    <vt:lpwstr>bheXUN6h3d+wrlS+ODy4U/Kj+joToAoGA4B++Hd66U18p+gC+03kzfxrYVv612P2x+AEJEM8RhFDQ8uCI3bNZbhlv23tl3adLN0qFWXhHtJIgUbCgj2LOs/yCtNjPmtpFYt/fmZyp1rDRnl8CSbZ39yKrx+HyUI9DzcnQCq1uUDW06o1CMNkEhliXYuUcbrWxauV6QEE2r2rS+FXSfIm5ZxCVRRAOkKuW/u8k9teG/U8q7K75DQY/A4QLMbdbfN</vt:lpwstr>
  </property>
  <property fmtid="{D5CDD505-2E9C-101B-9397-08002B2CF9AE}" pid="49" name="x1ye=51">
    <vt:lpwstr>b0QYD/3huJLt6AW4/BuBLfmfk7icFFOSBiafcH7dCkjfyXHP7ZO9crTos5Csz/ueVU+FLz0j0bchtKun5wuCp1dvkAjoiVSjPlHjdHvRx/C55pJAHHCz1WwP/ESLM/188CSD3CZVAq237Co0zCYXiCP5bcB2xSbLFEeDld+6j38Ay2H3UPKzjWIsLB0NBFYeBcbRm7LDgahq8HA+0GhP5I0M5QjfD0q4RjCLy5dIMJx0X0LyuJ/lJtU4WtXxIOM</vt:lpwstr>
  </property>
  <property fmtid="{D5CDD505-2E9C-101B-9397-08002B2CF9AE}" pid="50" name="x1ye=52">
    <vt:lpwstr>hbbcUmVHebYiiYIR/WVuYKmxwkTfi//1UsV3H91m6Q+pv/Im6zYtgj9XB87ww3rpUFM5HNvpLAaFJiHj/8Fa4VsfSAWv/U3mrP8KXucqUJrXdeDdv0vXQL8Rz1288XaJxDocTpB3Tyxp6aq5MQNTDA5kHLcgfg8lfMm0CBJSCVjd/SUl+0dFPtFnf8UTz+LUS4az/p2etaeHhsaznWbaVgus2R+xrfb7Zb8kPsdxYJRhci9VFQDq8ceyN/QWWTo</vt:lpwstr>
  </property>
  <property fmtid="{D5CDD505-2E9C-101B-9397-08002B2CF9AE}" pid="51" name="x1ye=53">
    <vt:lpwstr>HrUcf625RBtEurltrfs7q9PAHL8YvM3QWob8MAkPJOCVzFmbfyI5X2smI5A1Amu9MrQN+19SbguUnH7o6JTBufvowKlK/vLZ2d5C21dSP8OpBO+U/Lluf8TcmnK5bKyy0OJPTM7DUBIUjMYtFyICklJNLcE/Uq1FuSUkjMR3goIrS+QcvOKbyYyEq6xoOiOhqht0/mXJyh0+fFQSzoWfa1sbPwcSt1xut7XEk2yvIoHlUzzL8yfw060Odp9TtCW</vt:lpwstr>
  </property>
  <property fmtid="{D5CDD505-2E9C-101B-9397-08002B2CF9AE}" pid="52" name="x1ye=54">
    <vt:lpwstr>MkEioCaM8AK8dfTUbF9GQnitgXegX6yhAj78l1neMJKrmmzkYsLIAC8WDwLUZZQCHWI/yMxu7tjwH3zZ3I6xCUgFNhhuaIqgYp828yyFmpx+LzIJDRSn/YDvA/vTqxTU1p3y5Lr5LIkwqtyAPWexyuNbc9FkDTHXSum8YSonD2mMN4Qvmx949/EgHTWcHq5MWBmN9aMRCla1Wt68oC9uh8RfKTUk0Fg+rumIj4W5OpLxkgZHAJ/2vI0EQlxWUlV</vt:lpwstr>
  </property>
  <property fmtid="{D5CDD505-2E9C-101B-9397-08002B2CF9AE}" pid="53" name="x1ye=55">
    <vt:lpwstr>G1bE9i/ghk8XOLU2JNteBqZoT7/DDwoJh+LS0a9Q7jwQM4xuIcL0y0TOlNqu+Y0CfDIuds1w/VvhEqfni+cAXEUWqjeOfesIkR1hRqnjWGBMh43IPoQbYWHJ0pvAmLNUMNUtUeJC8z2Kykr4agnOnage1/hsYGaGCiP9bGw7JdcC+MOZgy4UxOusUeQCNjqrrqSwpXe7yTLsIj/LvPguGaoTeZvSoILBgpo+nOqvAc8Gepq9SBFZ4D2VGIoI1PA</vt:lpwstr>
  </property>
  <property fmtid="{D5CDD505-2E9C-101B-9397-08002B2CF9AE}" pid="54" name="x1ye=56">
    <vt:lpwstr>kCPI+kcriBlTrY+Eg3mbi/NCeWYC7oOHmqDeOlLkNZ4hJQoqoBUaL2rYSm/jUDWJj+qTN6NdVW5REHgZemA5M7sLP35v7Bv8iDX6VdjFJqmUDYSw7hmgAV/KjKdrS5SPpMr9Aepl8EXxh5EnbLm4LlkxP3q7WxtWtxbwISBY1xidNu+fwhvHSeG0ppmfrow0pzB8fF6crsH9CJtsEz9FdBtj6ky0+xPK1lBSxbtV8ppfFd4qIiQEnUt/yV6EJGb</vt:lpwstr>
  </property>
  <property fmtid="{D5CDD505-2E9C-101B-9397-08002B2CF9AE}" pid="55" name="x1ye=57">
    <vt:lpwstr>P2Z7WQNnIW+lzrjQvY9joD+bGuxj/3S/uyCMJkirA9gnO+AY4X0tlsNQ3fPicQlpM6ENnwzYvNx/tb+6SxROCQfyS4+JpfynkHH8GOoJPywwvudyBBImVn5pLtnPK/BF7fWPeyzD3Qj8xLur9NEe42Wwisj/ldJywKgCgyOPHFMuIZs2u4VEKqB6x2uVckID9lQh/Ci230qj+oKGf39YC/dInMU63KbEW1F+UsZ4jNfqwSTO6iTAhTlyCM8XmKL</vt:lpwstr>
  </property>
  <property fmtid="{D5CDD505-2E9C-101B-9397-08002B2CF9AE}" pid="56" name="x1ye=58">
    <vt:lpwstr>02MAowYb7N4THcoutAIP3ufY/8+NOO3Pu3yxuDVH9Dm/jVgEy5f9D3quT0KAWGGvIfg+iaI8PvX6XGBRq+RRrpFyOmAWF1Oy2f5Hs/cvxO/dItsJacZdFq0YbHETPCxprpSkqSGUHX7ZExXfztE0D8SfwnxJ5RaxiNhZm//jjOhzmPwi7GMhWQeVuY+R0YuyQ3FThYy1h3HIisaR6M98UYXb5flMoOPnevED6hNvy47scD3+VwrnYGotWilmHE0</vt:lpwstr>
  </property>
  <property fmtid="{D5CDD505-2E9C-101B-9397-08002B2CF9AE}" pid="57" name="x1ye=59">
    <vt:lpwstr>de69dJ0tdyIZLZT6JJqUKdNOmL+/HkUPisxT45qIY9lImmNjFtemFuYFxK66lTbb94vlQf7CHoqCRxGLIMy49fbzljns69rxM4pfpa9Vcpw8/McEHMVUqfDVvuuECPDpWdSL1GKVdJnAsUyn9Pe4UI/vSrD1wC7Oh/CpsKuxQVQ+RVqY/b713saTtbcQQYeA4Aea8lCdVP3+yeZxpWpdiVqOK6KE0GsX7jWq3BT5jIvi/j7U4GGph3Pl8jgAtPN</vt:lpwstr>
  </property>
  <property fmtid="{D5CDD505-2E9C-101B-9397-08002B2CF9AE}" pid="58" name="x1ye=6">
    <vt:lpwstr>gkKUQe6Pap7bTYpNpQypNMc9MRP3qEfJRVnCxks8a4EVXb4+8ZzLSyAeMW6Jkzxw1DQsSiJtSh5xy8tYh/aXXIS0kAXBhSTyViobRL+4d1wJMaTVWrCvsdl/tutRjtSpxjZ1SIOwtGnKDvMqn+mQF5NlnedRDuMslI7POxGIbbzJDQxWQg70+rnFImjN/1wj6VNAER2DpuebSXvRuyW0UaySofA7lRrI+DjoiU8UP7DoHZEnfId0zLhK7L0Vktu</vt:lpwstr>
  </property>
  <property fmtid="{D5CDD505-2E9C-101B-9397-08002B2CF9AE}" pid="59" name="x1ye=60">
    <vt:lpwstr>9M4bvVWAvsi/pkxFvbo87yQMfc1LLH/kY4VFJJJFpn/DYdCtZySqZrAmwlrmuUqMxNX2v5rSq+nQU9qQnLtIkt/RDIRe/+mud/nNzn68PRAOH2wngocJLV40h2IGVDMSs8vYoQMnzYHe9Q1GouBXvPhhrc/uEX0ER7FH9R5tpEfU6UZXG7reg5hE2S2ik2VlaR8myRdNoe74oKiaq7X4H9GnHp7xGOSXZXAxr6b89Urk1vsvmAeARWt6lNdH+Mu</vt:lpwstr>
  </property>
  <property fmtid="{D5CDD505-2E9C-101B-9397-08002B2CF9AE}" pid="60" name="x1ye=61">
    <vt:lpwstr>bHzGr1frxSd7xx8w9HqLtuTwF2idzSevO3F/gJYuqoAc/8v0YXlofmWGbZkfTwQR+1j/JiLfxQMg9PrNqqftv//+/YuzNWn27Aj6hbeJido7ExUrmCTWIOIlYhu2C83bQhCC11a81qTkjz9GcD5QROQb0IMNd969mvvtvamTAYCu9A9NnORGrmlOMVb7ijrWmw8YwAb6XH3avyq8k5RTW1KSo5xNX/yt+bJABvZnfNH4BGXRf4Kwv4Y9pnC3cs2</vt:lpwstr>
  </property>
  <property fmtid="{D5CDD505-2E9C-101B-9397-08002B2CF9AE}" pid="61" name="x1ye=62">
    <vt:lpwstr>jLHGZd9Gtj4KHv1/IzKeM+g1BPQqIaJI9eMqvKq+1kH0VQNJP87v6XP9BFwhMFDMftf0xVMz1lpuLCdzT/xn0cWkKiv0iBYQO5e60UaXyFylUxKm3qFqlJY9pr0vs6NCKGQ5PiDhB5E+pfWlXMmRy78PHEHtv2wgZUeu9WQMDoaEKCCpUH5eG9d48FXZlPPbwvAWeTXyHtwdyx2NkQIwKysXPZKo7LsW/oXZsmTOhNbFc6RZN3ObAwJe81A1zXg</vt:lpwstr>
  </property>
  <property fmtid="{D5CDD505-2E9C-101B-9397-08002B2CF9AE}" pid="62" name="x1ye=63">
    <vt:lpwstr>rGPeyfZKe7JQCyQGEXlndW57I2lgDIWQcFd7aPPh62wN9snCkMmJbuYJJdMEwVExMhyC05uFEd6+WuPUi+Xe0fHXqfkr5ZKMJ0+C4pWGHV6j8+Rm0Yu1M5CMfJZWLR7M92E7El/p8J1nNMAr43Cqc1XP0ZGD8KyeS4a/TjAPJNT3lTLEQ+axuTKBz/efcoK+nsdHXGT1z/7siANETflpAZ8O+BuJn+5pyXLX2yKhXQxeNNbxAxhzG+Ra8ELo4+y</vt:lpwstr>
  </property>
  <property fmtid="{D5CDD505-2E9C-101B-9397-08002B2CF9AE}" pid="63" name="x1ye=64">
    <vt:lpwstr>S10215fRHKBShJbSKITWeYiE1Z1av0WRLPuNtqofotoLlUX7AN6n0Um6g0jF1evxZd0e814XrmpSgRJGEyUSlaYYGyIMZSNDciThBNYSB9Od3w87aHAU8XAmN7UsHH7yUeV4RCfVxGUPX3ZNzNx6am9mPve+R+mPMeKiRbRtci1g37xmLWYWmdDfq+joXWB9kPRgLLCH0evgDFZpXFyny6TdGzOSaMo51E0T4qRT2SfzYOk6dpjim+b5FTY08Df</vt:lpwstr>
  </property>
  <property fmtid="{D5CDD505-2E9C-101B-9397-08002B2CF9AE}" pid="64" name="x1ye=65">
    <vt:lpwstr>o7td2fZWQXiuHHF4jOcFrdJIJZ05nKWHmlciBtbT1Rr6tkBBqawzi9UufAKzmaHwiLpDtjz5cj6rdJS1BeP/HQ88wFvmfaWNUo558IaYzZ66auyWJugVY1CWTLGdRzntxSIwAq3X0dlshKxUSlmRYUBxLYe5oOfh326Bg9sNIXahvuvljbG6mGj799d0FCH70+9p5iydjbDv5oTgJBtbCgCR1s6wWObVIIkzUiN8iNOISEs0N8dPPMdxpk2zF0t</vt:lpwstr>
  </property>
  <property fmtid="{D5CDD505-2E9C-101B-9397-08002B2CF9AE}" pid="65" name="x1ye=66">
    <vt:lpwstr>WRhR5ajTm3RG2km4SqY2zVdcRet/muxgY8MaT9bwerGVirigV4Ow0w1POPwtHZ+w+JMLG5B+eNJro1NI4NNa7cWw7oo1H5FC61mMBirInm2+Is0oyKic1AfsO5c/Rf54OpzHnLScKEew3bvwrNI1tVIIqiA6IhSqwmSXLO1aOUjEAR5OHoP38KN+191rpxr2bRnQT3U8aKzQnx8oVrvSH8/+kn8EFcpsA6iZyEj/6aKhlJ/XJxUz8jkn2O/JzbP</vt:lpwstr>
  </property>
  <property fmtid="{D5CDD505-2E9C-101B-9397-08002B2CF9AE}" pid="66" name="x1ye=67">
    <vt:lpwstr>QpYhgmsKdPqp6ZnnjSG53Es9gF5v1qkxCelPxPreWQTkCEsTX76ixJz1/IsKLGo4KlIH8pVU6EGHl4PKhSdkL5f/iTDidLfc2Og34qQnk+uEmUe6EfilNalx1kQF0NBnN42fmP9VZTyrIGu9uN9I0cpOlf8GjOpVNmCy89DjszPOStk5Zaf3SWt5a/O9pzHIyGyTTcNpjFMGfVzr4AfFlkDabIlPlIyPJJlqfVwcgWHmL6kuDV69woorXi78kut</vt:lpwstr>
  </property>
  <property fmtid="{D5CDD505-2E9C-101B-9397-08002B2CF9AE}" pid="67" name="x1ye=68">
    <vt:lpwstr>ZnMlyNoJJmCq1sT7zNjQzJKfALpqJ7VS4NmUrbpBbVfVFgTjbwBFOMjYPaGStcohDOg6XJp8eahlUoOPJFBfxVIoh7btVwRiyaFzUdzVF5tXZZ190EgortmlKPqSMFl4jngyc3qscd+YGuuCMo7WAiVdH1zEXbj8y/9or+ghHcdQ9NQgVE3WNo5YnkKYhjtbgVoX4oBad/9yAed8GLr+m3o62FrOFBFLFLgpugpUG9hbDzMINsOvYL+8krwHIzw</vt:lpwstr>
  </property>
  <property fmtid="{D5CDD505-2E9C-101B-9397-08002B2CF9AE}" pid="68" name="x1ye=69">
    <vt:lpwstr>tsklQfHw6h3slUQR/075i0yFapYSZRgbGBOsQXUIxxOn3tuvDT+5Ap/LVM438yxoz5bOdnlpd0gMr2v0YFk8JF4N3VKuR7ef8QSFPPStyzmBrOLeumOyC2N5MBYFLcHd4929V1McOl0ehqb/TNSb/VIOshNLvW5Wx3+5jvZ2u6WcRJ1I4uds/Yt33AwZEtvmwZkBLvy16xc/70WBBIMmxlZEqbiWm+96sjv3xNxKUfxSuesTpc22kxYV/1Yt6Ph</vt:lpwstr>
  </property>
  <property fmtid="{D5CDD505-2E9C-101B-9397-08002B2CF9AE}" pid="69" name="x1ye=7">
    <vt:lpwstr>aaFudA2Bbk880T8QAdN/+14mS/VzkdX8uOyDWteoURy+mRwgYOPjVV/CQ5A0l7hxXeqetKw7Jz+lfTk0ml1YanzF0odW4uhR5zR59UjXwlVs3ek/tbyYA4IbC1XH+SaKZNxKaF6osu3t0rwV6pER/0N0dXwbFifO4QD7B6gfb1LBwhPd3c0UoTp1ecnymTJyKCkorjfrD/W1xo/0jmVI09LexHkN6TJDtu9EMatrhEjDog9m8gDBRdHAd/ONTMe</vt:lpwstr>
  </property>
  <property fmtid="{D5CDD505-2E9C-101B-9397-08002B2CF9AE}" pid="70" name="x1ye=70">
    <vt:lpwstr>N/Lz8gt1J+8n1neWKM2XTOxvnGwrJ+CR7b3Ni22Fs0HbSFDylIDJdYNqKqWRTlOW8Zi3aAsR254DN+sRbYQ2u2SVOuxYWwd4wL7fGdVkP8M8aoKdgHQem12D3ofS61IbwyaJCEuGBA3bz/oDBQ4QlXJ7nZuulanm7m71FXxILe+CFKrPgWzTdAiKMieuvdV/8U5ge4j6Ui5mrK77WHlIguq5sMVyVpIO9d6mzDHGPekepVkODrOqkbrh50lOv/A</vt:lpwstr>
  </property>
  <property fmtid="{D5CDD505-2E9C-101B-9397-08002B2CF9AE}" pid="71" name="x1ye=71">
    <vt:lpwstr>MFzXajgRQAA</vt:lpwstr>
  </property>
  <property fmtid="{D5CDD505-2E9C-101B-9397-08002B2CF9AE}" pid="72" name="x1ye=8">
    <vt:lpwstr>q115jCRRWvoUywpYyAjj66963bT8eZ5O63U8qjIqStj8NKrzioIVGseCLSBV0vK2Ulmu7ta4cwrg6A+I3opILyQ/zcJxJ5nAxPZnNg6reGf6F9M02Kk6vo3C3fe6wUtwfQ7JKhO/ODbUZHwG5+jOg2Cv881ZZywbVZ4fB2hf0yP2Dtz6OafE0GbGu419uaoLcjT9QgKpVFmi8iwfoCSo8FMptdkRXrT349Rnr/AaGVYwNn+GT4AmfJ1fxvupJI7</vt:lpwstr>
  </property>
  <property fmtid="{D5CDD505-2E9C-101B-9397-08002B2CF9AE}" pid="73" name="x1ye=9">
    <vt:lpwstr>KTqmqIic9YaVbZkFWhloO2MbR+i+3zB6bKTZ2oAnE5fDyfgvfkgFX1LsydOPM0yLFj34nh+3DmZfCaZXKUbfYAYM+8mZKG6mkfpg3z6snoOcjZjowTR4T0H+t1e3gZGjPLyxfiUfhbZhfUznt/Nc+FiDL2Rrj4MKmKDfZtYGmGndeKvKXxZ43FRyHmbLajdywVFFDX/YW5EG/mxrOk7tUvxLZ/VLcMWLCqwKcUcn8yTfm3X4Qs7rSAUGQja4sT4</vt:lpwstr>
  </property>
</Properties>
</file>